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E22E6" w14:textId="77777777" w:rsidR="001D5DDB" w:rsidRPr="00E47933" w:rsidRDefault="001D5DDB">
      <w:pPr>
        <w:rPr>
          <w:rFonts w:asciiTheme="minorHAnsi" w:hAnsiTheme="minorHAnsi" w:cstheme="minorHAnsi"/>
        </w:rPr>
      </w:pPr>
    </w:p>
    <w:tbl>
      <w:tblPr>
        <w:tblW w:w="10969" w:type="dxa"/>
        <w:tblInd w:w="-894" w:type="dxa"/>
        <w:tblLayout w:type="fixed"/>
        <w:tblLook w:val="0000" w:firstRow="0" w:lastRow="0" w:firstColumn="0" w:lastColumn="0" w:noHBand="0" w:noVBand="0"/>
      </w:tblPr>
      <w:tblGrid>
        <w:gridCol w:w="2557"/>
        <w:gridCol w:w="2301"/>
        <w:gridCol w:w="4640"/>
        <w:gridCol w:w="1471"/>
      </w:tblGrid>
      <w:tr w:rsidR="003618E5" w:rsidRPr="00E47933" w14:paraId="72C29AFA" w14:textId="77777777" w:rsidTr="21D98B6E">
        <w:trPr>
          <w:cantSplit/>
          <w:trHeight w:val="1692"/>
        </w:trPr>
        <w:tc>
          <w:tcPr>
            <w:tcW w:w="25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14:paraId="33F5C395" w14:textId="77777777" w:rsidR="003618E5" w:rsidRPr="00E47933" w:rsidRDefault="003618E5" w:rsidP="003B5733">
            <w:pPr>
              <w:pStyle w:val="Header"/>
              <w:jc w:val="both"/>
              <w:rPr>
                <w:rFonts w:asciiTheme="minorHAnsi" w:hAnsiTheme="minorHAnsi" w:cstheme="minorHAnsi"/>
                <w:noProof/>
              </w:rPr>
            </w:pPr>
          </w:p>
          <w:p w14:paraId="686C5D16" w14:textId="77777777" w:rsidR="003618E5" w:rsidRPr="00E47933" w:rsidRDefault="003618E5" w:rsidP="003B5733">
            <w:pPr>
              <w:pStyle w:val="Header"/>
              <w:jc w:val="both"/>
              <w:rPr>
                <w:rFonts w:asciiTheme="minorHAnsi" w:hAnsiTheme="minorHAnsi" w:cstheme="minorHAnsi"/>
                <w:noProof/>
              </w:rPr>
            </w:pPr>
          </w:p>
          <w:p w14:paraId="0C4D784C" w14:textId="76BA990B" w:rsidR="003618E5" w:rsidRPr="00E47933" w:rsidRDefault="00872262" w:rsidP="003B5733">
            <w:pPr>
              <w:pStyle w:val="Header"/>
              <w:jc w:val="both"/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b/>
                <w:sz w:val="20"/>
              </w:rPr>
              <w:t>Company Logo Here</w:t>
            </w:r>
          </w:p>
        </w:tc>
        <w:tc>
          <w:tcPr>
            <w:tcW w:w="2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E96BD" w14:textId="7EED0782" w:rsidR="003618E5" w:rsidRPr="00E47933" w:rsidRDefault="00822AB7" w:rsidP="52978BB2">
            <w:pPr>
              <w:pStyle w:val="Header"/>
              <w:rPr>
                <w:rFonts w:asciiTheme="minorHAnsi" w:hAnsiTheme="minorHAnsi" w:cstheme="minorBidi"/>
                <w:b/>
                <w:bCs/>
                <w:sz w:val="44"/>
                <w:szCs w:val="44"/>
              </w:rPr>
            </w:pPr>
            <w:proofErr w:type="gramStart"/>
            <w:r w:rsidRPr="005853C7">
              <w:rPr>
                <w:rFonts w:asciiTheme="minorHAnsi" w:hAnsiTheme="minorHAnsi" w:cstheme="minorBidi"/>
                <w:b/>
                <w:bCs/>
                <w:sz w:val="32"/>
                <w:szCs w:val="32"/>
              </w:rPr>
              <w:t>{{ name</w:t>
            </w:r>
            <w:proofErr w:type="gramEnd"/>
            <w:r w:rsidRPr="005853C7">
              <w:rPr>
                <w:rFonts w:asciiTheme="minorHAnsi" w:hAnsiTheme="minorHAnsi" w:cstheme="minorBidi"/>
                <w:b/>
                <w:bCs/>
                <w:sz w:val="32"/>
                <w:szCs w:val="32"/>
              </w:rPr>
              <w:t xml:space="preserve"> }}</w:t>
            </w:r>
          </w:p>
        </w:tc>
        <w:tc>
          <w:tcPr>
            <w:tcW w:w="464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14:paraId="7889D248" w14:textId="50A9D8B8" w:rsidR="003618E5" w:rsidRPr="00E47933" w:rsidRDefault="003618E5" w:rsidP="52978BB2">
            <w:pPr>
              <w:pStyle w:val="Header"/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</w:pPr>
            <w:r w:rsidRPr="52978BB2"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  <w:t xml:space="preserve">Email Id – </w:t>
            </w:r>
            <w:proofErr w:type="gramStart"/>
            <w:r w:rsidR="00126B67" w:rsidRPr="00126B67"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  <w:t>{{ email</w:t>
            </w:r>
            <w:proofErr w:type="gramEnd"/>
            <w:r w:rsidR="00126B67" w:rsidRPr="00126B67"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  <w:t xml:space="preserve"> }}</w:t>
            </w:r>
          </w:p>
          <w:p w14:paraId="5A551D80" w14:textId="001D2EAE" w:rsidR="003618E5" w:rsidRPr="00E47933" w:rsidRDefault="003618E5" w:rsidP="52978BB2">
            <w:pPr>
              <w:pStyle w:val="Header"/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</w:pPr>
            <w:r w:rsidRPr="52978BB2"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  <w:t xml:space="preserve">Ph: </w:t>
            </w:r>
            <w:proofErr w:type="gramStart"/>
            <w:r w:rsidR="00126B67" w:rsidRPr="00126B67"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  <w:t>{{ phone</w:t>
            </w:r>
            <w:proofErr w:type="gramEnd"/>
            <w:r w:rsidR="00126B67" w:rsidRPr="00126B67"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  <w:t xml:space="preserve"> }}</w:t>
            </w:r>
          </w:p>
          <w:p w14:paraId="0E598F65" w14:textId="340F8206" w:rsidR="003618E5" w:rsidRPr="00E47933" w:rsidRDefault="003618E5" w:rsidP="001D5DDB">
            <w:pPr>
              <w:pStyle w:val="Header"/>
              <w:rPr>
                <w:rFonts w:asciiTheme="minorHAnsi" w:hAnsiTheme="minorHAnsi" w:cstheme="minorHAnsi"/>
                <w:b/>
                <w:sz w:val="20"/>
              </w:rPr>
            </w:pPr>
            <w:r w:rsidRPr="00E47933">
              <w:rPr>
                <w:rFonts w:asciiTheme="minorHAnsi" w:hAnsiTheme="minorHAnsi" w:cstheme="minorHAnsi"/>
                <w:b/>
                <w:sz w:val="20"/>
              </w:rPr>
              <w:t>Location:</w:t>
            </w:r>
            <w:r w:rsidR="00822AB7"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  <w:t xml:space="preserve"> </w:t>
            </w:r>
            <w:proofErr w:type="gramStart"/>
            <w:r w:rsidR="00126B67" w:rsidRPr="00126B67"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  <w:t>{{ location</w:t>
            </w:r>
            <w:proofErr w:type="gramEnd"/>
            <w:r w:rsidR="00126B67" w:rsidRPr="00126B67"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  <w:t xml:space="preserve"> }}</w:t>
            </w:r>
          </w:p>
          <w:p w14:paraId="1CDECBA4" w14:textId="7DC4F624" w:rsidR="003618E5" w:rsidRPr="00E47933" w:rsidRDefault="003618E5" w:rsidP="52978BB2">
            <w:pPr>
              <w:pStyle w:val="Header"/>
              <w:rPr>
                <w:rFonts w:asciiTheme="minorHAnsi" w:hAnsiTheme="minorHAnsi" w:cstheme="minorBidi"/>
                <w:b/>
                <w:bCs/>
                <w:sz w:val="20"/>
                <w:szCs w:val="20"/>
                <w:lang w:val="en-GB"/>
              </w:rPr>
            </w:pPr>
            <w:r w:rsidRPr="52978BB2"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  <w:t>LinkedIn:</w:t>
            </w:r>
            <w:r w:rsidRPr="52978BB2"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kern w:val="24"/>
                <w:sz w:val="32"/>
                <w:szCs w:val="32"/>
                <w:lang w:val="en-GB"/>
              </w:rPr>
              <w:t xml:space="preserve"> </w:t>
            </w:r>
            <w:proofErr w:type="gramStart"/>
            <w:r w:rsidR="00126B67" w:rsidRPr="00126B67"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  <w:t xml:space="preserve">{{ </w:t>
            </w:r>
            <w:proofErr w:type="spellStart"/>
            <w:r w:rsidR="00126B67" w:rsidRPr="00126B67"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  <w:t>linkedin</w:t>
            </w:r>
            <w:proofErr w:type="spellEnd"/>
            <w:proofErr w:type="gramEnd"/>
            <w:r w:rsidR="00126B67" w:rsidRPr="00126B67"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  <w:t xml:space="preserve"> }}</w:t>
            </w:r>
          </w:p>
        </w:tc>
        <w:tc>
          <w:tcPr>
            <w:tcW w:w="1471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2F81822" w14:textId="6E6F6DB8" w:rsidR="003618E5" w:rsidRPr="00E47933" w:rsidRDefault="004737AB" w:rsidP="00494120">
            <w:pPr>
              <w:pStyle w:val="Header"/>
            </w:pPr>
            <w:r>
              <w:rPr>
                <w:noProof/>
              </w:rPr>
              <w:t>PHOTO</w:t>
            </w:r>
          </w:p>
        </w:tc>
      </w:tr>
    </w:tbl>
    <w:p w14:paraId="2EC065BA" w14:textId="77777777" w:rsidR="009264AC" w:rsidRPr="00E47933" w:rsidRDefault="009264AC">
      <w:pPr>
        <w:rPr>
          <w:rFonts w:asciiTheme="minorHAnsi" w:hAnsiTheme="minorHAnsi" w:cstheme="minorHAnsi"/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="001D5DDB" w:rsidRPr="00E47933" w14:paraId="4912C290" w14:textId="77777777" w:rsidTr="00BE253C">
        <w:trPr>
          <w:trHeight w:val="58"/>
        </w:trPr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</w:tcPr>
          <w:p w14:paraId="260B629E" w14:textId="77777777" w:rsidR="001D5DDB" w:rsidRPr="00E47933" w:rsidRDefault="001D5DDB">
            <w:pPr>
              <w:pStyle w:val="Heading3"/>
              <w:tabs>
                <w:tab w:val="left" w:pos="0"/>
              </w:tabs>
              <w:snapToGrid w:val="0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47933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Summary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471699B0" w14:textId="050809EB" w:rsidR="001D5DDB" w:rsidRPr="007F4461" w:rsidRDefault="00BE253C" w:rsidP="52978BB2">
            <w:pPr>
              <w:spacing w:line="276" w:lineRule="auto"/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</w:pPr>
            <w:r w:rsidRPr="00BE253C"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  <w:t>{% for s in summary %}</w:t>
            </w:r>
            <w:r w:rsidR="0053386A"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  <w:t xml:space="preserve">  </w:t>
            </w:r>
            <w:r w:rsidR="0053386A"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  <w:br/>
            </w:r>
            <w:r w:rsidRPr="00BE253C"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  <w:t xml:space="preserve">• </w:t>
            </w:r>
            <w:proofErr w:type="gramStart"/>
            <w:r w:rsidRPr="00BE253C"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  <w:t>{{ s</w:t>
            </w:r>
            <w:proofErr w:type="gramEnd"/>
            <w:r w:rsidRPr="00BE253C"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  <w:t xml:space="preserve"> </w:t>
            </w:r>
            <w:proofErr w:type="gramStart"/>
            <w:r w:rsidRPr="00BE253C"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  <w:t>}}\</w:t>
            </w:r>
            <w:proofErr w:type="gramEnd"/>
            <w:r w:rsidRPr="00BE253C"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  <w:t>n</w:t>
            </w:r>
            <w:r w:rsidR="0053386A"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  <w:t xml:space="preserve"> </w:t>
            </w:r>
            <w:r w:rsidR="0053386A"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  <w:br/>
            </w:r>
            <w:r w:rsidRPr="00BE253C"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  <w:t xml:space="preserve">{% </w:t>
            </w:r>
            <w:proofErr w:type="spellStart"/>
            <w:r w:rsidRPr="00BE253C"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  <w:t>endfor</w:t>
            </w:r>
            <w:proofErr w:type="spellEnd"/>
            <w:r w:rsidRPr="00BE253C"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  <w:t xml:space="preserve"> %}</w:t>
            </w:r>
          </w:p>
        </w:tc>
      </w:tr>
    </w:tbl>
    <w:p w14:paraId="2B112101" w14:textId="5FAEF916" w:rsidR="001D5DDB" w:rsidRPr="00E47933" w:rsidRDefault="001D5DDB">
      <w:pPr>
        <w:rPr>
          <w:rFonts w:asciiTheme="minorHAnsi" w:hAnsiTheme="minorHAnsi" w:cstheme="minorHAnsi"/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="001D5DDB" w:rsidRPr="00E47933" w14:paraId="67A34FFE" w14:textId="77777777" w:rsidTr="21D98B6E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</w:tcPr>
          <w:p w14:paraId="4B2BEC58" w14:textId="77777777" w:rsidR="001D5DDB" w:rsidRPr="00E47933" w:rsidRDefault="001D5DDB">
            <w:pPr>
              <w:pStyle w:val="Heading3"/>
              <w:tabs>
                <w:tab w:val="left" w:pos="0"/>
              </w:tabs>
              <w:snapToGrid w:val="0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47933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Education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77E65B80" w14:textId="77777777" w:rsidR="00126B67" w:rsidRPr="00126B67" w:rsidRDefault="00126B67" w:rsidP="00126B67">
            <w:pPr>
              <w:snapToGrid w:val="0"/>
              <w:jc w:val="both"/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</w:pPr>
            <w:r w:rsidRPr="00126B67"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  <w:t>{% for e in education %}</w:t>
            </w:r>
          </w:p>
          <w:p w14:paraId="5B513E73" w14:textId="77777777" w:rsidR="00126B67" w:rsidRPr="00126B67" w:rsidRDefault="00126B67" w:rsidP="00126B67">
            <w:pPr>
              <w:snapToGrid w:val="0"/>
              <w:jc w:val="both"/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</w:pPr>
            <w:r w:rsidRPr="00126B67"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  <w:t xml:space="preserve">• </w:t>
            </w:r>
            <w:proofErr w:type="gramStart"/>
            <w:r w:rsidRPr="00126B67"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  <w:t>{{ e</w:t>
            </w:r>
            <w:proofErr w:type="gramEnd"/>
            <w:r w:rsidRPr="00126B67"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  <w:t xml:space="preserve"> }}</w:t>
            </w:r>
          </w:p>
          <w:p w14:paraId="5736AD4D" w14:textId="56D5B2D8" w:rsidR="001D5DDB" w:rsidRPr="00EE4F0A" w:rsidRDefault="00126B67" w:rsidP="00126B67">
            <w:pPr>
              <w:snapToGrid w:val="0"/>
              <w:jc w:val="both"/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</w:pPr>
            <w:r w:rsidRPr="00126B67"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  <w:t xml:space="preserve">{% </w:t>
            </w:r>
            <w:proofErr w:type="spellStart"/>
            <w:r w:rsidRPr="00126B67"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  <w:t>endfor</w:t>
            </w:r>
            <w:proofErr w:type="spellEnd"/>
            <w:r w:rsidRPr="00126B67"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  <w:t xml:space="preserve"> %}</w:t>
            </w:r>
          </w:p>
        </w:tc>
      </w:tr>
    </w:tbl>
    <w:p w14:paraId="7F40A820" w14:textId="77777777" w:rsidR="001D5DDB" w:rsidRPr="00E47933" w:rsidRDefault="001D5DDB" w:rsidP="001D5DDB">
      <w:pPr>
        <w:ind w:left="-360" w:hanging="360"/>
        <w:rPr>
          <w:rFonts w:asciiTheme="minorHAnsi" w:hAnsiTheme="minorHAnsi" w:cstheme="minorHAnsi"/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2414"/>
        <w:gridCol w:w="3886"/>
        <w:gridCol w:w="3150"/>
      </w:tblGrid>
      <w:tr w:rsidR="00EC7F65" w:rsidRPr="00E47933" w14:paraId="164E1ACD" w14:textId="77777777" w:rsidTr="21D98B6E">
        <w:tc>
          <w:tcPr>
            <w:tcW w:w="1442" w:type="dxa"/>
            <w:vMerge w:val="restar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</w:tcBorders>
            <w:shd w:val="clear" w:color="auto" w:fill="E6E6E6"/>
          </w:tcPr>
          <w:p w14:paraId="6E7EC032" w14:textId="77777777" w:rsidR="00EC7F65" w:rsidRPr="00E47933" w:rsidRDefault="00EC7F65" w:rsidP="001D5DDB">
            <w:pPr>
              <w:pStyle w:val="Heading3"/>
              <w:tabs>
                <w:tab w:val="left" w:pos="0"/>
              </w:tabs>
              <w:snapToGrid w:val="0"/>
              <w:rPr>
                <w:rFonts w:asciiTheme="minorHAnsi" w:hAnsiTheme="minorHAnsi" w:cstheme="minorHAnsi"/>
                <w:i/>
                <w:sz w:val="20"/>
                <w:szCs w:val="20"/>
              </w:rPr>
            </w:pPr>
          </w:p>
          <w:p w14:paraId="0FA01FA6" w14:textId="77777777" w:rsidR="00EC7F65" w:rsidRPr="00E47933" w:rsidRDefault="00EC7F65" w:rsidP="001D5DDB">
            <w:pPr>
              <w:pStyle w:val="Heading3"/>
              <w:tabs>
                <w:tab w:val="left" w:pos="0"/>
              </w:tabs>
              <w:snapToGrid w:val="0"/>
              <w:rPr>
                <w:rFonts w:asciiTheme="minorHAnsi" w:hAnsiTheme="minorHAnsi" w:cstheme="minorHAnsi"/>
                <w:i/>
                <w:sz w:val="20"/>
                <w:szCs w:val="20"/>
              </w:rPr>
            </w:pPr>
          </w:p>
          <w:p w14:paraId="4A8FDA31" w14:textId="77777777" w:rsidR="00EC7F65" w:rsidRPr="00E47933" w:rsidRDefault="00EC7F65" w:rsidP="006A65D6">
            <w:pPr>
              <w:pStyle w:val="Heading3"/>
              <w:tabs>
                <w:tab w:val="left" w:pos="0"/>
              </w:tabs>
              <w:snapToGrid w:val="0"/>
              <w:jc w:val="center"/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</w:pPr>
            <w:r w:rsidRPr="00E47933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Core competencies/skills</w:t>
            </w:r>
          </w:p>
        </w:tc>
        <w:tc>
          <w:tcPr>
            <w:tcW w:w="2414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DEDED" w:themeFill="accent3" w:themeFillTint="33"/>
          </w:tcPr>
          <w:p w14:paraId="0BB26E5C" w14:textId="77777777" w:rsidR="00EC7F65" w:rsidRPr="00E47933" w:rsidRDefault="00EC7F65">
            <w:pPr>
              <w:pStyle w:val="Heading3"/>
              <w:tabs>
                <w:tab w:val="left" w:pos="0"/>
              </w:tabs>
              <w:snapToGrid w:val="0"/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E47933">
              <w:rPr>
                <w:rFonts w:asciiTheme="minorHAnsi" w:hAnsiTheme="minorHAnsi" w:cstheme="minorHAnsi"/>
                <w:b/>
                <w:i/>
                <w:color w:val="000000" w:themeColor="text1"/>
                <w:sz w:val="20"/>
                <w:szCs w:val="20"/>
              </w:rPr>
              <w:t>Category</w:t>
            </w:r>
          </w:p>
        </w:tc>
        <w:tc>
          <w:tcPr>
            <w:tcW w:w="3886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DEDED" w:themeFill="accent3" w:themeFillTint="33"/>
          </w:tcPr>
          <w:p w14:paraId="574069C1" w14:textId="77777777" w:rsidR="00EC7F65" w:rsidRPr="00E47933" w:rsidRDefault="00EC7F65">
            <w:pPr>
              <w:snapToGrid w:val="0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47933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Primary skills </w:t>
            </w:r>
          </w:p>
        </w:tc>
        <w:tc>
          <w:tcPr>
            <w:tcW w:w="31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EDEDED" w:themeFill="accent3" w:themeFillTint="33"/>
          </w:tcPr>
          <w:p w14:paraId="5D260301" w14:textId="77777777" w:rsidR="00EC7F65" w:rsidRPr="00E47933" w:rsidRDefault="00EC7F65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E47933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Secondary skills </w:t>
            </w:r>
          </w:p>
        </w:tc>
      </w:tr>
      <w:tr w:rsidR="00EC7F65" w:rsidRPr="00E47933" w14:paraId="6C4D6109" w14:textId="77777777" w:rsidTr="21D98B6E">
        <w:tc>
          <w:tcPr>
            <w:tcW w:w="1442" w:type="dxa"/>
            <w:vMerge/>
          </w:tcPr>
          <w:p w14:paraId="5FF31FB1" w14:textId="77777777" w:rsidR="00EC7F65" w:rsidRPr="00E47933" w:rsidRDefault="00EC7F65">
            <w:pPr>
              <w:pStyle w:val="Heading3"/>
              <w:tabs>
                <w:tab w:val="left" w:pos="0"/>
              </w:tabs>
              <w:snapToGrid w:val="0"/>
              <w:rPr>
                <w:rFonts w:asciiTheme="minorHAnsi" w:hAnsiTheme="minorHAnsi" w:cstheme="minorHAnsi"/>
                <w:i/>
                <w:sz w:val="20"/>
                <w:szCs w:val="20"/>
              </w:rPr>
            </w:pPr>
          </w:p>
        </w:tc>
        <w:tc>
          <w:tcPr>
            <w:tcW w:w="2414" w:type="dxa"/>
            <w:tcBorders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466EE1DA" w14:textId="4874C9B1" w:rsidR="00EC7F65" w:rsidRPr="00E47933" w:rsidRDefault="00EC7F65" w:rsidP="006A65D6">
            <w:pPr>
              <w:pStyle w:val="Heading3"/>
              <w:tabs>
                <w:tab w:val="left" w:pos="0"/>
              </w:tabs>
              <w:snapToGrid w:val="0"/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E47933">
              <w:rPr>
                <w:rFonts w:asciiTheme="minorHAnsi" w:hAnsiTheme="minorHAnsi" w:cstheme="minorHAnsi"/>
                <w:b/>
                <w:i/>
                <w:color w:val="000000" w:themeColor="text1"/>
                <w:sz w:val="20"/>
                <w:szCs w:val="20"/>
              </w:rPr>
              <w:t>Domains</w:t>
            </w:r>
          </w:p>
        </w:tc>
        <w:tc>
          <w:tcPr>
            <w:tcW w:w="3886" w:type="dxa"/>
            <w:tcBorders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26DB4615" w14:textId="5098CCFD" w:rsidR="00EC7F65" w:rsidRPr="00E47933" w:rsidRDefault="00B63D7A" w:rsidP="52978BB2">
            <w:pPr>
              <w:overflowPunct w:val="0"/>
              <w:autoSpaceDE w:val="0"/>
              <w:textAlignment w:val="baseline"/>
              <w:rPr>
                <w:rFonts w:asciiTheme="minorHAnsi" w:hAnsiTheme="minorHAnsi" w:cstheme="minorBidi"/>
                <w:sz w:val="20"/>
                <w:szCs w:val="20"/>
              </w:rPr>
            </w:pPr>
            <w:proofErr w:type="gramStart"/>
            <w:r w:rsidRPr="00B63D7A">
              <w:rPr>
                <w:rFonts w:asciiTheme="minorHAnsi" w:hAnsiTheme="minorHAnsi" w:cstheme="minorBidi"/>
                <w:sz w:val="20"/>
                <w:szCs w:val="20"/>
              </w:rPr>
              <w:t xml:space="preserve">{{ </w:t>
            </w:r>
            <w:proofErr w:type="spellStart"/>
            <w:r w:rsidRPr="00B63D7A">
              <w:rPr>
                <w:rFonts w:asciiTheme="minorHAnsi" w:hAnsiTheme="minorHAnsi" w:cstheme="minorBidi"/>
                <w:sz w:val="20"/>
                <w:szCs w:val="20"/>
              </w:rPr>
              <w:t>skills</w:t>
            </w:r>
            <w:proofErr w:type="gramEnd"/>
            <w:r w:rsidRPr="00B63D7A">
              <w:rPr>
                <w:rFonts w:asciiTheme="minorHAnsi" w:hAnsiTheme="minorHAnsi" w:cstheme="minorBidi"/>
                <w:sz w:val="20"/>
                <w:szCs w:val="20"/>
              </w:rPr>
              <w:t>.</w:t>
            </w:r>
            <w:proofErr w:type="gramStart"/>
            <w:r w:rsidRPr="00B63D7A">
              <w:rPr>
                <w:rFonts w:asciiTheme="minorHAnsi" w:hAnsiTheme="minorHAnsi" w:cstheme="minorBidi"/>
                <w:sz w:val="20"/>
                <w:szCs w:val="20"/>
              </w:rPr>
              <w:t>domains.primary</w:t>
            </w:r>
            <w:proofErr w:type="spellEnd"/>
            <w:proofErr w:type="gramEnd"/>
            <w:r w:rsidRPr="00B63D7A">
              <w:rPr>
                <w:rFonts w:asciiTheme="minorHAnsi" w:hAnsiTheme="minorHAnsi" w:cstheme="minorBidi"/>
                <w:sz w:val="20"/>
                <w:szCs w:val="20"/>
              </w:rPr>
              <w:t xml:space="preserve"> }}</w:t>
            </w:r>
          </w:p>
        </w:tc>
        <w:tc>
          <w:tcPr>
            <w:tcW w:w="3150" w:type="dxa"/>
            <w:tcBorders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451C5DF5" w14:textId="6940EE9D" w:rsidR="00EC7F65" w:rsidRPr="00E47933" w:rsidRDefault="00B63D7A" w:rsidP="52978BB2">
            <w:pPr>
              <w:snapToGrid w:val="0"/>
              <w:rPr>
                <w:rFonts w:asciiTheme="minorHAnsi" w:hAnsiTheme="minorHAnsi" w:cstheme="minorBidi"/>
                <w:sz w:val="20"/>
                <w:szCs w:val="20"/>
              </w:rPr>
            </w:pPr>
            <w:proofErr w:type="gramStart"/>
            <w:r w:rsidRPr="00B63D7A">
              <w:rPr>
                <w:rFonts w:asciiTheme="minorHAnsi" w:hAnsiTheme="minorHAnsi" w:cstheme="minorBidi"/>
                <w:sz w:val="20"/>
                <w:szCs w:val="20"/>
              </w:rPr>
              <w:t xml:space="preserve">{{ </w:t>
            </w:r>
            <w:proofErr w:type="spellStart"/>
            <w:r w:rsidRPr="00B63D7A">
              <w:rPr>
                <w:rFonts w:asciiTheme="minorHAnsi" w:hAnsiTheme="minorHAnsi" w:cstheme="minorBidi"/>
                <w:sz w:val="20"/>
                <w:szCs w:val="20"/>
              </w:rPr>
              <w:t>skills</w:t>
            </w:r>
            <w:proofErr w:type="gramEnd"/>
            <w:r w:rsidRPr="00B63D7A">
              <w:rPr>
                <w:rFonts w:asciiTheme="minorHAnsi" w:hAnsiTheme="minorHAnsi" w:cstheme="minorBidi"/>
                <w:sz w:val="20"/>
                <w:szCs w:val="20"/>
              </w:rPr>
              <w:t>.</w:t>
            </w:r>
            <w:proofErr w:type="gramStart"/>
            <w:r w:rsidRPr="00B63D7A">
              <w:rPr>
                <w:rFonts w:asciiTheme="minorHAnsi" w:hAnsiTheme="minorHAnsi" w:cstheme="minorBidi"/>
                <w:sz w:val="20"/>
                <w:szCs w:val="20"/>
              </w:rPr>
              <w:t>domains.secondary</w:t>
            </w:r>
            <w:proofErr w:type="spellEnd"/>
            <w:proofErr w:type="gramEnd"/>
            <w:r w:rsidRPr="00B63D7A">
              <w:rPr>
                <w:rFonts w:asciiTheme="minorHAnsi" w:hAnsiTheme="minorHAnsi" w:cstheme="minorBidi"/>
                <w:sz w:val="20"/>
                <w:szCs w:val="20"/>
              </w:rPr>
              <w:t xml:space="preserve"> }}</w:t>
            </w:r>
          </w:p>
        </w:tc>
      </w:tr>
      <w:tr w:rsidR="00EC7F65" w:rsidRPr="00E47933" w14:paraId="72FAE349" w14:textId="77777777" w:rsidTr="21D98B6E">
        <w:tc>
          <w:tcPr>
            <w:tcW w:w="1442" w:type="dxa"/>
            <w:vMerge/>
          </w:tcPr>
          <w:p w14:paraId="6F9078B9" w14:textId="77777777" w:rsidR="00EC7F65" w:rsidRPr="00E47933" w:rsidRDefault="00EC7F65" w:rsidP="00CF05F8">
            <w:pPr>
              <w:pStyle w:val="Heading3"/>
              <w:tabs>
                <w:tab w:val="left" w:pos="0"/>
              </w:tabs>
              <w:snapToGrid w:val="0"/>
              <w:rPr>
                <w:rFonts w:asciiTheme="minorHAnsi" w:hAnsiTheme="minorHAnsi" w:cstheme="minorHAnsi"/>
                <w:i/>
                <w:sz w:val="20"/>
                <w:szCs w:val="20"/>
              </w:rPr>
            </w:pPr>
          </w:p>
        </w:tc>
        <w:tc>
          <w:tcPr>
            <w:tcW w:w="2414" w:type="dxa"/>
            <w:tcBorders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14744520" w14:textId="5067C7F0" w:rsidR="00EC7F65" w:rsidRPr="00E47933" w:rsidRDefault="00EC7F65" w:rsidP="00CF05F8">
            <w:pPr>
              <w:pStyle w:val="Heading3"/>
              <w:tabs>
                <w:tab w:val="left" w:pos="0"/>
              </w:tabs>
              <w:snapToGrid w:val="0"/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E47933">
              <w:rPr>
                <w:rFonts w:asciiTheme="minorHAnsi" w:hAnsiTheme="minorHAnsi" w:cstheme="minorHAnsi"/>
                <w:b/>
                <w:i/>
                <w:color w:val="000000" w:themeColor="text1"/>
                <w:sz w:val="20"/>
                <w:szCs w:val="20"/>
              </w:rPr>
              <w:t>Programming skills</w:t>
            </w:r>
          </w:p>
        </w:tc>
        <w:tc>
          <w:tcPr>
            <w:tcW w:w="3886" w:type="dxa"/>
            <w:tcBorders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4B8C901A" w14:textId="2207C332" w:rsidR="00EC7F65" w:rsidRPr="00E47933" w:rsidRDefault="00B63D7A" w:rsidP="21D98B6E">
            <w:pPr>
              <w:overflowPunct w:val="0"/>
              <w:autoSpaceDE w:val="0"/>
              <w:textAlignment w:val="baseline"/>
              <w:rPr>
                <w:rFonts w:ascii="Calibri" w:eastAsia="Calibri" w:hAnsi="Calibri" w:cs="Calibri"/>
                <w:sz w:val="20"/>
                <w:szCs w:val="20"/>
              </w:rPr>
            </w:pPr>
            <w:proofErr w:type="gramStart"/>
            <w:r w:rsidRPr="00B63D7A">
              <w:rPr>
                <w:rFonts w:ascii="Calibri" w:eastAsia="Calibri" w:hAnsi="Calibri" w:cs="Calibri"/>
                <w:sz w:val="20"/>
                <w:szCs w:val="20"/>
              </w:rPr>
              <w:t xml:space="preserve">{{ </w:t>
            </w:r>
            <w:proofErr w:type="spellStart"/>
            <w:r w:rsidRPr="00B63D7A">
              <w:rPr>
                <w:rFonts w:ascii="Calibri" w:eastAsia="Calibri" w:hAnsi="Calibri" w:cs="Calibri"/>
                <w:sz w:val="20"/>
                <w:szCs w:val="20"/>
              </w:rPr>
              <w:t>skills</w:t>
            </w:r>
            <w:proofErr w:type="gramEnd"/>
            <w:r w:rsidRPr="00B63D7A">
              <w:rPr>
                <w:rFonts w:ascii="Calibri" w:eastAsia="Calibri" w:hAnsi="Calibri" w:cs="Calibri"/>
                <w:sz w:val="20"/>
                <w:szCs w:val="20"/>
              </w:rPr>
              <w:t>.</w:t>
            </w:r>
            <w:proofErr w:type="gramStart"/>
            <w:r w:rsidRPr="00B63D7A">
              <w:rPr>
                <w:rFonts w:ascii="Calibri" w:eastAsia="Calibri" w:hAnsi="Calibri" w:cs="Calibri"/>
                <w:sz w:val="20"/>
                <w:szCs w:val="20"/>
              </w:rPr>
              <w:t>programming.primary</w:t>
            </w:r>
            <w:proofErr w:type="spellEnd"/>
            <w:proofErr w:type="gramEnd"/>
            <w:r w:rsidRPr="00B63D7A">
              <w:rPr>
                <w:rFonts w:ascii="Calibri" w:eastAsia="Calibri" w:hAnsi="Calibri" w:cs="Calibri"/>
                <w:sz w:val="20"/>
                <w:szCs w:val="20"/>
              </w:rPr>
              <w:t xml:space="preserve"> }}</w:t>
            </w:r>
          </w:p>
        </w:tc>
        <w:tc>
          <w:tcPr>
            <w:tcW w:w="3150" w:type="dxa"/>
            <w:tcBorders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6A81071D" w14:textId="2266461B" w:rsidR="00EC7F65" w:rsidRPr="00E47933" w:rsidRDefault="00B63D7A" w:rsidP="52978BB2">
            <w:pPr>
              <w:overflowPunct w:val="0"/>
              <w:autoSpaceDE w:val="0"/>
              <w:snapToGrid w:val="0"/>
              <w:textAlignment w:val="baseline"/>
              <w:rPr>
                <w:rFonts w:asciiTheme="minorHAnsi" w:hAnsiTheme="minorHAnsi" w:cstheme="minorBidi"/>
                <w:sz w:val="20"/>
                <w:szCs w:val="20"/>
              </w:rPr>
            </w:pPr>
            <w:proofErr w:type="gramStart"/>
            <w:r w:rsidRPr="00B63D7A">
              <w:rPr>
                <w:rFonts w:asciiTheme="minorHAnsi" w:hAnsiTheme="minorHAnsi" w:cstheme="minorBidi"/>
                <w:sz w:val="20"/>
                <w:szCs w:val="20"/>
              </w:rPr>
              <w:t xml:space="preserve">{{ </w:t>
            </w:r>
            <w:proofErr w:type="spellStart"/>
            <w:r w:rsidRPr="00B63D7A">
              <w:rPr>
                <w:rFonts w:asciiTheme="minorHAnsi" w:hAnsiTheme="minorHAnsi" w:cstheme="minorBidi"/>
                <w:sz w:val="20"/>
                <w:szCs w:val="20"/>
              </w:rPr>
              <w:t>skills</w:t>
            </w:r>
            <w:proofErr w:type="gramEnd"/>
            <w:r w:rsidRPr="00B63D7A">
              <w:rPr>
                <w:rFonts w:asciiTheme="minorHAnsi" w:hAnsiTheme="minorHAnsi" w:cstheme="minorBidi"/>
                <w:sz w:val="20"/>
                <w:szCs w:val="20"/>
              </w:rPr>
              <w:t>.</w:t>
            </w:r>
            <w:proofErr w:type="gramStart"/>
            <w:r w:rsidRPr="00B63D7A">
              <w:rPr>
                <w:rFonts w:asciiTheme="minorHAnsi" w:hAnsiTheme="minorHAnsi" w:cstheme="minorBidi"/>
                <w:sz w:val="20"/>
                <w:szCs w:val="20"/>
              </w:rPr>
              <w:t>programming.secondary</w:t>
            </w:r>
            <w:proofErr w:type="spellEnd"/>
            <w:proofErr w:type="gramEnd"/>
            <w:r w:rsidRPr="00B63D7A">
              <w:rPr>
                <w:rFonts w:asciiTheme="minorHAnsi" w:hAnsiTheme="minorHAnsi" w:cstheme="minorBidi"/>
                <w:sz w:val="20"/>
                <w:szCs w:val="20"/>
              </w:rPr>
              <w:t xml:space="preserve"> }}</w:t>
            </w:r>
          </w:p>
        </w:tc>
      </w:tr>
      <w:tr w:rsidR="00EC7F65" w:rsidRPr="00E47933" w14:paraId="13605AEA" w14:textId="77777777" w:rsidTr="21D98B6E">
        <w:tc>
          <w:tcPr>
            <w:tcW w:w="1442" w:type="dxa"/>
            <w:vMerge/>
          </w:tcPr>
          <w:p w14:paraId="2E7DAD85" w14:textId="77777777" w:rsidR="00EC7F65" w:rsidRPr="00E47933" w:rsidRDefault="00EC7F65" w:rsidP="00CF05F8">
            <w:pPr>
              <w:pStyle w:val="Heading3"/>
              <w:tabs>
                <w:tab w:val="left" w:pos="0"/>
              </w:tabs>
              <w:snapToGrid w:val="0"/>
              <w:rPr>
                <w:rFonts w:asciiTheme="minorHAnsi" w:hAnsiTheme="minorHAnsi" w:cstheme="minorHAnsi"/>
                <w:i/>
                <w:sz w:val="20"/>
                <w:szCs w:val="20"/>
              </w:rPr>
            </w:pPr>
          </w:p>
        </w:tc>
        <w:tc>
          <w:tcPr>
            <w:tcW w:w="2414" w:type="dxa"/>
            <w:tcBorders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2676A4AE" w14:textId="53082F68" w:rsidR="00EC7F65" w:rsidRPr="00E47933" w:rsidRDefault="00EC7F65" w:rsidP="00CF05F8">
            <w:pPr>
              <w:pStyle w:val="Heading3"/>
              <w:tabs>
                <w:tab w:val="left" w:pos="0"/>
              </w:tabs>
              <w:snapToGrid w:val="0"/>
              <w:rPr>
                <w:rFonts w:asciiTheme="minorHAnsi" w:hAnsiTheme="minorHAnsi" w:cstheme="minorHAnsi"/>
                <w:b/>
                <w:iCs/>
                <w:color w:val="000000" w:themeColor="text1"/>
                <w:sz w:val="20"/>
                <w:szCs w:val="20"/>
              </w:rPr>
            </w:pPr>
            <w:r w:rsidRPr="00F41424">
              <w:rPr>
                <w:rFonts w:asciiTheme="minorHAnsi" w:hAnsiTheme="minorHAnsi" w:cstheme="minorHAnsi"/>
                <w:b/>
                <w:i/>
                <w:color w:val="000000" w:themeColor="text1"/>
                <w:sz w:val="20"/>
                <w:szCs w:val="20"/>
              </w:rPr>
              <w:t>Framework / Libraries</w:t>
            </w:r>
            <w:r w:rsidR="007F1776" w:rsidRPr="00F41424">
              <w:rPr>
                <w:rFonts w:asciiTheme="minorHAnsi" w:hAnsiTheme="minorHAnsi" w:cstheme="minorHAnsi"/>
                <w:b/>
                <w:i/>
                <w:color w:val="000000" w:themeColor="text1"/>
                <w:sz w:val="20"/>
                <w:szCs w:val="20"/>
              </w:rPr>
              <w:t xml:space="preserve"> / CMS</w:t>
            </w:r>
            <w:r>
              <w:rPr>
                <w:rFonts w:asciiTheme="minorHAnsi" w:hAnsiTheme="minorHAnsi" w:cstheme="minorHAnsi"/>
                <w:b/>
                <w:iCs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3886" w:type="dxa"/>
            <w:tcBorders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30986720" w14:textId="2C776744" w:rsidR="00EC7F65" w:rsidRPr="00E47933" w:rsidRDefault="00B63D7A" w:rsidP="52978BB2">
            <w:pPr>
              <w:rPr>
                <w:rFonts w:asciiTheme="minorHAnsi" w:hAnsiTheme="minorHAnsi" w:cstheme="minorBidi"/>
                <w:sz w:val="20"/>
                <w:szCs w:val="20"/>
              </w:rPr>
            </w:pPr>
            <w:proofErr w:type="gramStart"/>
            <w:r w:rsidRPr="00B63D7A">
              <w:rPr>
                <w:rFonts w:asciiTheme="minorHAnsi" w:hAnsiTheme="minorHAnsi" w:cstheme="minorBidi"/>
                <w:sz w:val="20"/>
                <w:szCs w:val="20"/>
              </w:rPr>
              <w:t xml:space="preserve">{{ </w:t>
            </w:r>
            <w:proofErr w:type="spellStart"/>
            <w:r w:rsidRPr="00B63D7A">
              <w:rPr>
                <w:rFonts w:asciiTheme="minorHAnsi" w:hAnsiTheme="minorHAnsi" w:cstheme="minorBidi"/>
                <w:sz w:val="20"/>
                <w:szCs w:val="20"/>
              </w:rPr>
              <w:t>skills</w:t>
            </w:r>
            <w:proofErr w:type="gramEnd"/>
            <w:r w:rsidRPr="00B63D7A">
              <w:rPr>
                <w:rFonts w:asciiTheme="minorHAnsi" w:hAnsiTheme="minorHAnsi" w:cstheme="minorBidi"/>
                <w:sz w:val="20"/>
                <w:szCs w:val="20"/>
              </w:rPr>
              <w:t>.</w:t>
            </w:r>
            <w:proofErr w:type="gramStart"/>
            <w:r w:rsidRPr="00B63D7A">
              <w:rPr>
                <w:rFonts w:asciiTheme="minorHAnsi" w:hAnsiTheme="minorHAnsi" w:cstheme="minorBidi"/>
                <w:sz w:val="20"/>
                <w:szCs w:val="20"/>
              </w:rPr>
              <w:t>frameworks.primary</w:t>
            </w:r>
            <w:proofErr w:type="spellEnd"/>
            <w:proofErr w:type="gramEnd"/>
            <w:r w:rsidRPr="00B63D7A">
              <w:rPr>
                <w:rFonts w:asciiTheme="minorHAnsi" w:hAnsiTheme="minorHAnsi" w:cstheme="minorBidi"/>
                <w:sz w:val="20"/>
                <w:szCs w:val="20"/>
              </w:rPr>
              <w:t xml:space="preserve"> }}</w:t>
            </w:r>
          </w:p>
        </w:tc>
        <w:tc>
          <w:tcPr>
            <w:tcW w:w="3150" w:type="dxa"/>
            <w:tcBorders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61B90E24" w14:textId="2ED6ED2D" w:rsidR="00EC7F65" w:rsidRPr="00E47933" w:rsidRDefault="00B63D7A" w:rsidP="52978BB2">
            <w:pPr>
              <w:snapToGrid w:val="0"/>
              <w:rPr>
                <w:rFonts w:asciiTheme="minorHAnsi" w:hAnsiTheme="minorHAnsi" w:cstheme="minorBidi"/>
                <w:sz w:val="20"/>
                <w:szCs w:val="20"/>
              </w:rPr>
            </w:pPr>
            <w:proofErr w:type="gramStart"/>
            <w:r w:rsidRPr="00B63D7A">
              <w:rPr>
                <w:rFonts w:asciiTheme="minorHAnsi" w:hAnsiTheme="minorHAnsi" w:cstheme="minorBidi"/>
                <w:sz w:val="20"/>
                <w:szCs w:val="20"/>
              </w:rPr>
              <w:t xml:space="preserve">{{ </w:t>
            </w:r>
            <w:proofErr w:type="spellStart"/>
            <w:r w:rsidRPr="00B63D7A">
              <w:rPr>
                <w:rFonts w:asciiTheme="minorHAnsi" w:hAnsiTheme="minorHAnsi" w:cstheme="minorBidi"/>
                <w:sz w:val="20"/>
                <w:szCs w:val="20"/>
              </w:rPr>
              <w:t>skills</w:t>
            </w:r>
            <w:proofErr w:type="gramEnd"/>
            <w:r w:rsidRPr="00B63D7A">
              <w:rPr>
                <w:rFonts w:asciiTheme="minorHAnsi" w:hAnsiTheme="minorHAnsi" w:cstheme="minorBidi"/>
                <w:sz w:val="20"/>
                <w:szCs w:val="20"/>
              </w:rPr>
              <w:t>.</w:t>
            </w:r>
            <w:proofErr w:type="gramStart"/>
            <w:r w:rsidRPr="00B63D7A">
              <w:rPr>
                <w:rFonts w:asciiTheme="minorHAnsi" w:hAnsiTheme="minorHAnsi" w:cstheme="minorBidi"/>
                <w:sz w:val="20"/>
                <w:szCs w:val="20"/>
              </w:rPr>
              <w:t>frameworks.secondary</w:t>
            </w:r>
            <w:proofErr w:type="spellEnd"/>
            <w:proofErr w:type="gramEnd"/>
            <w:r w:rsidRPr="00B63D7A">
              <w:rPr>
                <w:rFonts w:asciiTheme="minorHAnsi" w:hAnsiTheme="minorHAnsi" w:cstheme="minorBidi"/>
                <w:sz w:val="20"/>
                <w:szCs w:val="20"/>
              </w:rPr>
              <w:t xml:space="preserve"> }}</w:t>
            </w:r>
          </w:p>
        </w:tc>
      </w:tr>
      <w:tr w:rsidR="00176AE2" w:rsidRPr="00E47933" w14:paraId="68DB9886" w14:textId="77777777" w:rsidTr="21D98B6E">
        <w:tc>
          <w:tcPr>
            <w:tcW w:w="1442" w:type="dxa"/>
            <w:vMerge/>
          </w:tcPr>
          <w:p w14:paraId="0B42C7D3" w14:textId="77777777" w:rsidR="00176AE2" w:rsidRPr="00E47933" w:rsidRDefault="00176AE2" w:rsidP="00CF05F8">
            <w:pPr>
              <w:pStyle w:val="Heading3"/>
              <w:tabs>
                <w:tab w:val="left" w:pos="0"/>
              </w:tabs>
              <w:snapToGrid w:val="0"/>
              <w:rPr>
                <w:rFonts w:asciiTheme="minorHAnsi" w:hAnsiTheme="minorHAnsi" w:cstheme="minorHAnsi"/>
                <w:i/>
                <w:sz w:val="20"/>
                <w:szCs w:val="20"/>
              </w:rPr>
            </w:pPr>
          </w:p>
        </w:tc>
        <w:tc>
          <w:tcPr>
            <w:tcW w:w="2414" w:type="dxa"/>
            <w:tcBorders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1BF8AA2B" w14:textId="60D4FC7F" w:rsidR="00176AE2" w:rsidRDefault="00176AE2" w:rsidP="00CF05F8">
            <w:pPr>
              <w:pStyle w:val="Heading3"/>
              <w:tabs>
                <w:tab w:val="left" w:pos="0"/>
              </w:tabs>
              <w:snapToGrid w:val="0"/>
              <w:rPr>
                <w:rFonts w:asciiTheme="minorHAnsi" w:hAnsiTheme="minorHAnsi" w:cstheme="minorHAnsi"/>
                <w:b/>
                <w:iCs/>
                <w:color w:val="000000" w:themeColor="text1"/>
                <w:sz w:val="20"/>
                <w:szCs w:val="20"/>
              </w:rPr>
            </w:pPr>
            <w:r w:rsidRPr="000F365B">
              <w:rPr>
                <w:rFonts w:asciiTheme="minorHAnsi" w:hAnsiTheme="minorHAnsi" w:cstheme="minorHAnsi"/>
                <w:b/>
                <w:i/>
                <w:color w:val="000000" w:themeColor="text1"/>
                <w:sz w:val="20"/>
                <w:szCs w:val="20"/>
              </w:rPr>
              <w:t>Build Tools</w:t>
            </w:r>
            <w:r w:rsidR="00EB5802" w:rsidRPr="000F365B">
              <w:rPr>
                <w:rFonts w:asciiTheme="minorHAnsi" w:hAnsiTheme="minorHAnsi" w:cstheme="minorHAnsi"/>
                <w:b/>
                <w:i/>
                <w:color w:val="000000" w:themeColor="text1"/>
                <w:sz w:val="20"/>
                <w:szCs w:val="20"/>
              </w:rPr>
              <w:t xml:space="preserve"> / Linters</w:t>
            </w:r>
          </w:p>
        </w:tc>
        <w:tc>
          <w:tcPr>
            <w:tcW w:w="3886" w:type="dxa"/>
            <w:tcBorders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2DA4F629" w14:textId="185E7A0C" w:rsidR="00176AE2" w:rsidRDefault="00B63D7A" w:rsidP="52978BB2">
            <w:pPr>
              <w:rPr>
                <w:rFonts w:asciiTheme="minorHAnsi" w:hAnsiTheme="minorHAnsi" w:cstheme="minorBidi"/>
                <w:sz w:val="20"/>
                <w:szCs w:val="20"/>
              </w:rPr>
            </w:pPr>
            <w:proofErr w:type="gramStart"/>
            <w:r w:rsidRPr="00B63D7A">
              <w:rPr>
                <w:rFonts w:asciiTheme="minorHAnsi" w:hAnsiTheme="minorHAnsi" w:cstheme="minorBidi"/>
                <w:sz w:val="20"/>
                <w:szCs w:val="20"/>
              </w:rPr>
              <w:t xml:space="preserve">{{ </w:t>
            </w:r>
            <w:proofErr w:type="spellStart"/>
            <w:r w:rsidRPr="00B63D7A">
              <w:rPr>
                <w:rFonts w:asciiTheme="minorHAnsi" w:hAnsiTheme="minorHAnsi" w:cstheme="minorBidi"/>
                <w:sz w:val="20"/>
                <w:szCs w:val="20"/>
              </w:rPr>
              <w:t>skills</w:t>
            </w:r>
            <w:proofErr w:type="gramEnd"/>
            <w:r w:rsidRPr="00B63D7A">
              <w:rPr>
                <w:rFonts w:asciiTheme="minorHAnsi" w:hAnsiTheme="minorHAnsi" w:cstheme="minorBidi"/>
                <w:sz w:val="20"/>
                <w:szCs w:val="20"/>
              </w:rPr>
              <w:t>.build_</w:t>
            </w:r>
            <w:proofErr w:type="gramStart"/>
            <w:r w:rsidRPr="00B63D7A">
              <w:rPr>
                <w:rFonts w:asciiTheme="minorHAnsi" w:hAnsiTheme="minorHAnsi" w:cstheme="minorBidi"/>
                <w:sz w:val="20"/>
                <w:szCs w:val="20"/>
              </w:rPr>
              <w:t>tools.primary</w:t>
            </w:r>
            <w:proofErr w:type="spellEnd"/>
            <w:proofErr w:type="gramEnd"/>
            <w:r w:rsidRPr="00B63D7A">
              <w:rPr>
                <w:rFonts w:asciiTheme="minorHAnsi" w:hAnsiTheme="minorHAnsi" w:cstheme="minorBidi"/>
                <w:sz w:val="20"/>
                <w:szCs w:val="20"/>
              </w:rPr>
              <w:t xml:space="preserve"> }}</w:t>
            </w:r>
          </w:p>
        </w:tc>
        <w:tc>
          <w:tcPr>
            <w:tcW w:w="3150" w:type="dxa"/>
            <w:tcBorders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2C8441C3" w14:textId="7F4AF1B5" w:rsidR="00176AE2" w:rsidRDefault="00B63D7A" w:rsidP="21D98B6E">
            <w:pPr>
              <w:snapToGrid w:val="0"/>
              <w:rPr>
                <w:rFonts w:asciiTheme="minorHAnsi" w:hAnsiTheme="minorHAnsi" w:cstheme="minorBidi"/>
                <w:sz w:val="20"/>
                <w:szCs w:val="20"/>
              </w:rPr>
            </w:pPr>
            <w:proofErr w:type="gramStart"/>
            <w:r w:rsidRPr="00B63D7A">
              <w:rPr>
                <w:rFonts w:asciiTheme="minorHAnsi" w:hAnsiTheme="minorHAnsi" w:cstheme="minorBidi"/>
                <w:sz w:val="20"/>
                <w:szCs w:val="20"/>
              </w:rPr>
              <w:t xml:space="preserve">{{ </w:t>
            </w:r>
            <w:proofErr w:type="spellStart"/>
            <w:r w:rsidRPr="00B63D7A">
              <w:rPr>
                <w:rFonts w:asciiTheme="minorHAnsi" w:hAnsiTheme="minorHAnsi" w:cstheme="minorBidi"/>
                <w:sz w:val="20"/>
                <w:szCs w:val="20"/>
              </w:rPr>
              <w:t>skills</w:t>
            </w:r>
            <w:proofErr w:type="gramEnd"/>
            <w:r w:rsidRPr="00B63D7A">
              <w:rPr>
                <w:rFonts w:asciiTheme="minorHAnsi" w:hAnsiTheme="minorHAnsi" w:cstheme="minorBidi"/>
                <w:sz w:val="20"/>
                <w:szCs w:val="20"/>
              </w:rPr>
              <w:t>.build_</w:t>
            </w:r>
            <w:proofErr w:type="gramStart"/>
            <w:r w:rsidRPr="00B63D7A">
              <w:rPr>
                <w:rFonts w:asciiTheme="minorHAnsi" w:hAnsiTheme="minorHAnsi" w:cstheme="minorBidi"/>
                <w:sz w:val="20"/>
                <w:szCs w:val="20"/>
              </w:rPr>
              <w:t>tools.secondary</w:t>
            </w:r>
            <w:proofErr w:type="spellEnd"/>
            <w:proofErr w:type="gramEnd"/>
            <w:r w:rsidRPr="00B63D7A">
              <w:rPr>
                <w:rFonts w:asciiTheme="minorHAnsi" w:hAnsiTheme="minorHAnsi" w:cstheme="minorBidi"/>
                <w:sz w:val="20"/>
                <w:szCs w:val="20"/>
              </w:rPr>
              <w:t xml:space="preserve"> }}</w:t>
            </w:r>
          </w:p>
        </w:tc>
      </w:tr>
      <w:tr w:rsidR="00EC7F65" w:rsidRPr="00E47933" w14:paraId="3E2DEE72" w14:textId="77777777" w:rsidTr="21D98B6E">
        <w:tc>
          <w:tcPr>
            <w:tcW w:w="1442" w:type="dxa"/>
            <w:vMerge/>
          </w:tcPr>
          <w:p w14:paraId="0D2E7230" w14:textId="77777777" w:rsidR="00EC7F65" w:rsidRPr="00E47933" w:rsidRDefault="00EC7F65" w:rsidP="00CF05F8">
            <w:pPr>
              <w:pStyle w:val="Heading3"/>
              <w:tabs>
                <w:tab w:val="left" w:pos="0"/>
              </w:tabs>
              <w:snapToGrid w:val="0"/>
              <w:rPr>
                <w:rFonts w:asciiTheme="minorHAnsi" w:hAnsiTheme="minorHAnsi" w:cstheme="minorHAnsi"/>
                <w:i/>
                <w:sz w:val="20"/>
                <w:szCs w:val="20"/>
              </w:rPr>
            </w:pPr>
          </w:p>
        </w:tc>
        <w:tc>
          <w:tcPr>
            <w:tcW w:w="2414" w:type="dxa"/>
            <w:tcBorders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49DF4625" w14:textId="4C22274A" w:rsidR="00EC7F65" w:rsidRPr="00E47933" w:rsidRDefault="00EC7F65" w:rsidP="00CF05F8">
            <w:pPr>
              <w:pStyle w:val="Heading3"/>
              <w:tabs>
                <w:tab w:val="left" w:pos="0"/>
              </w:tabs>
              <w:snapToGrid w:val="0"/>
              <w:rPr>
                <w:rFonts w:asciiTheme="minorHAnsi" w:hAnsiTheme="minorHAnsi" w:cstheme="minorHAnsi"/>
                <w:b/>
                <w:iCs/>
                <w:color w:val="000000" w:themeColor="text1"/>
                <w:sz w:val="20"/>
                <w:szCs w:val="20"/>
              </w:rPr>
            </w:pPr>
            <w:r w:rsidRPr="000F365B">
              <w:rPr>
                <w:rFonts w:asciiTheme="minorHAnsi" w:hAnsiTheme="minorHAnsi" w:cstheme="minorHAnsi"/>
                <w:b/>
                <w:i/>
                <w:color w:val="000000" w:themeColor="text1"/>
                <w:sz w:val="20"/>
                <w:szCs w:val="20"/>
              </w:rPr>
              <w:t>Testing</w:t>
            </w:r>
          </w:p>
        </w:tc>
        <w:tc>
          <w:tcPr>
            <w:tcW w:w="3886" w:type="dxa"/>
            <w:tcBorders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1592E7D0" w14:textId="4AB61A53" w:rsidR="00EC7F65" w:rsidRPr="00E47933" w:rsidRDefault="00B63D7A" w:rsidP="00CF05F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proofErr w:type="gramStart"/>
            <w:r w:rsidRPr="00B63D7A">
              <w:rPr>
                <w:rFonts w:asciiTheme="minorHAnsi" w:hAnsiTheme="minorHAnsi" w:cstheme="minorHAnsi"/>
                <w:sz w:val="20"/>
                <w:szCs w:val="20"/>
              </w:rPr>
              <w:t xml:space="preserve">{{ </w:t>
            </w:r>
            <w:proofErr w:type="spellStart"/>
            <w:r w:rsidRPr="00B63D7A">
              <w:rPr>
                <w:rFonts w:asciiTheme="minorHAnsi" w:hAnsiTheme="minorHAnsi" w:cstheme="minorHAnsi"/>
                <w:sz w:val="20"/>
                <w:szCs w:val="20"/>
              </w:rPr>
              <w:t>skills</w:t>
            </w:r>
            <w:proofErr w:type="gramEnd"/>
            <w:r w:rsidRPr="00B63D7A">
              <w:rPr>
                <w:rFonts w:asciiTheme="minorHAnsi" w:hAnsiTheme="minorHAnsi" w:cstheme="minorHAnsi"/>
                <w:sz w:val="20"/>
                <w:szCs w:val="20"/>
              </w:rPr>
              <w:t>.</w:t>
            </w:r>
            <w:proofErr w:type="gramStart"/>
            <w:r w:rsidRPr="00B63D7A">
              <w:rPr>
                <w:rFonts w:asciiTheme="minorHAnsi" w:hAnsiTheme="minorHAnsi" w:cstheme="minorHAnsi"/>
                <w:sz w:val="20"/>
                <w:szCs w:val="20"/>
              </w:rPr>
              <w:t>testing.primary</w:t>
            </w:r>
            <w:proofErr w:type="spellEnd"/>
            <w:proofErr w:type="gramEnd"/>
            <w:r w:rsidRPr="00B63D7A">
              <w:rPr>
                <w:rFonts w:asciiTheme="minorHAnsi" w:hAnsiTheme="minorHAnsi" w:cstheme="minorHAnsi"/>
                <w:sz w:val="20"/>
                <w:szCs w:val="20"/>
              </w:rPr>
              <w:t xml:space="preserve"> }}</w:t>
            </w:r>
          </w:p>
        </w:tc>
        <w:tc>
          <w:tcPr>
            <w:tcW w:w="3150" w:type="dxa"/>
            <w:tcBorders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3FD3DF65" w14:textId="1A1852F8" w:rsidR="00EC7F65" w:rsidRPr="00E47933" w:rsidRDefault="00B63D7A" w:rsidP="52978BB2">
            <w:pPr>
              <w:snapToGrid w:val="0"/>
              <w:rPr>
                <w:rFonts w:asciiTheme="minorHAnsi" w:hAnsiTheme="minorHAnsi" w:cstheme="minorBidi"/>
                <w:sz w:val="20"/>
                <w:szCs w:val="20"/>
              </w:rPr>
            </w:pPr>
            <w:proofErr w:type="gramStart"/>
            <w:r w:rsidRPr="00B63D7A">
              <w:rPr>
                <w:rFonts w:asciiTheme="minorHAnsi" w:hAnsiTheme="minorHAnsi" w:cstheme="minorBidi"/>
                <w:sz w:val="20"/>
                <w:szCs w:val="20"/>
              </w:rPr>
              <w:t xml:space="preserve">{{ </w:t>
            </w:r>
            <w:proofErr w:type="spellStart"/>
            <w:r w:rsidRPr="00B63D7A">
              <w:rPr>
                <w:rFonts w:asciiTheme="minorHAnsi" w:hAnsiTheme="minorHAnsi" w:cstheme="minorBidi"/>
                <w:sz w:val="20"/>
                <w:szCs w:val="20"/>
              </w:rPr>
              <w:t>skills</w:t>
            </w:r>
            <w:proofErr w:type="gramEnd"/>
            <w:r w:rsidRPr="00B63D7A">
              <w:rPr>
                <w:rFonts w:asciiTheme="minorHAnsi" w:hAnsiTheme="minorHAnsi" w:cstheme="minorBidi"/>
                <w:sz w:val="20"/>
                <w:szCs w:val="20"/>
              </w:rPr>
              <w:t>.</w:t>
            </w:r>
            <w:proofErr w:type="gramStart"/>
            <w:r w:rsidRPr="00B63D7A">
              <w:rPr>
                <w:rFonts w:asciiTheme="minorHAnsi" w:hAnsiTheme="minorHAnsi" w:cstheme="minorBidi"/>
                <w:sz w:val="20"/>
                <w:szCs w:val="20"/>
              </w:rPr>
              <w:t>testing.secondary</w:t>
            </w:r>
            <w:proofErr w:type="spellEnd"/>
            <w:proofErr w:type="gramEnd"/>
            <w:r w:rsidRPr="00B63D7A">
              <w:rPr>
                <w:rFonts w:asciiTheme="minorHAnsi" w:hAnsiTheme="minorHAnsi" w:cstheme="minorBidi"/>
                <w:sz w:val="20"/>
                <w:szCs w:val="20"/>
              </w:rPr>
              <w:t xml:space="preserve"> }}</w:t>
            </w:r>
          </w:p>
        </w:tc>
      </w:tr>
      <w:tr w:rsidR="001041F6" w:rsidRPr="00E47933" w14:paraId="3C7E580A" w14:textId="77777777" w:rsidTr="21D98B6E">
        <w:tc>
          <w:tcPr>
            <w:tcW w:w="1442" w:type="dxa"/>
            <w:vMerge/>
          </w:tcPr>
          <w:p w14:paraId="748896F3" w14:textId="77777777" w:rsidR="001041F6" w:rsidRPr="00E47933" w:rsidRDefault="001041F6" w:rsidP="001041F6">
            <w:pPr>
              <w:pStyle w:val="Heading3"/>
              <w:tabs>
                <w:tab w:val="left" w:pos="0"/>
              </w:tabs>
              <w:snapToGrid w:val="0"/>
              <w:rPr>
                <w:rFonts w:asciiTheme="minorHAnsi" w:hAnsiTheme="minorHAnsi" w:cstheme="minorHAnsi"/>
                <w:i/>
                <w:sz w:val="20"/>
                <w:szCs w:val="20"/>
              </w:rPr>
            </w:pPr>
          </w:p>
        </w:tc>
        <w:tc>
          <w:tcPr>
            <w:tcW w:w="2414" w:type="dxa"/>
            <w:tcBorders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3713D6CC" w14:textId="7E533AEC" w:rsidR="001041F6" w:rsidRPr="00E47933" w:rsidRDefault="001041F6" w:rsidP="001041F6">
            <w:pPr>
              <w:pStyle w:val="Heading3"/>
              <w:tabs>
                <w:tab w:val="left" w:pos="0"/>
              </w:tabs>
              <w:snapToGrid w:val="0"/>
              <w:rPr>
                <w:rFonts w:asciiTheme="minorHAnsi" w:hAnsiTheme="minorHAnsi" w:cstheme="minorHAnsi"/>
                <w:b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i/>
                <w:color w:val="000000" w:themeColor="text1"/>
                <w:sz w:val="20"/>
                <w:szCs w:val="20"/>
              </w:rPr>
              <w:t xml:space="preserve">Dev </w:t>
            </w:r>
            <w:r w:rsidRPr="00E47933">
              <w:rPr>
                <w:rFonts w:asciiTheme="minorHAnsi" w:hAnsiTheme="minorHAnsi" w:cstheme="minorHAnsi"/>
                <w:b/>
                <w:i/>
                <w:color w:val="000000" w:themeColor="text1"/>
                <w:sz w:val="20"/>
                <w:szCs w:val="20"/>
              </w:rPr>
              <w:t>Tools</w:t>
            </w:r>
          </w:p>
        </w:tc>
        <w:tc>
          <w:tcPr>
            <w:tcW w:w="3886" w:type="dxa"/>
            <w:tcBorders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0F2426F4" w14:textId="18043FAC" w:rsidR="001041F6" w:rsidRPr="00E47933" w:rsidRDefault="00B63D7A" w:rsidP="52978BB2">
            <w:pPr>
              <w:rPr>
                <w:rFonts w:asciiTheme="minorHAnsi" w:hAnsiTheme="minorHAnsi" w:cstheme="minorBidi"/>
                <w:sz w:val="20"/>
                <w:szCs w:val="20"/>
              </w:rPr>
            </w:pPr>
            <w:proofErr w:type="gramStart"/>
            <w:r w:rsidRPr="00B63D7A">
              <w:rPr>
                <w:rFonts w:asciiTheme="minorHAnsi" w:hAnsiTheme="minorHAnsi" w:cstheme="minorBidi"/>
                <w:sz w:val="20"/>
                <w:szCs w:val="20"/>
              </w:rPr>
              <w:t xml:space="preserve">{{ </w:t>
            </w:r>
            <w:proofErr w:type="spellStart"/>
            <w:r w:rsidRPr="00B63D7A">
              <w:rPr>
                <w:rFonts w:asciiTheme="minorHAnsi" w:hAnsiTheme="minorHAnsi" w:cstheme="minorBidi"/>
                <w:sz w:val="20"/>
                <w:szCs w:val="20"/>
              </w:rPr>
              <w:t>skills.dev</w:t>
            </w:r>
            <w:proofErr w:type="gramEnd"/>
            <w:r w:rsidRPr="00B63D7A">
              <w:rPr>
                <w:rFonts w:asciiTheme="minorHAnsi" w:hAnsiTheme="minorHAnsi" w:cstheme="minorBidi"/>
                <w:sz w:val="20"/>
                <w:szCs w:val="20"/>
              </w:rPr>
              <w:t>_</w:t>
            </w:r>
            <w:proofErr w:type="gramStart"/>
            <w:r w:rsidRPr="00B63D7A">
              <w:rPr>
                <w:rFonts w:asciiTheme="minorHAnsi" w:hAnsiTheme="minorHAnsi" w:cstheme="minorBidi"/>
                <w:sz w:val="20"/>
                <w:szCs w:val="20"/>
              </w:rPr>
              <w:t>tools.primary</w:t>
            </w:r>
            <w:proofErr w:type="spellEnd"/>
            <w:proofErr w:type="gramEnd"/>
            <w:r w:rsidRPr="00B63D7A">
              <w:rPr>
                <w:rFonts w:asciiTheme="minorHAnsi" w:hAnsiTheme="minorHAnsi" w:cstheme="minorBidi"/>
                <w:sz w:val="20"/>
                <w:szCs w:val="20"/>
              </w:rPr>
              <w:t xml:space="preserve"> }}</w:t>
            </w:r>
          </w:p>
        </w:tc>
        <w:tc>
          <w:tcPr>
            <w:tcW w:w="3150" w:type="dxa"/>
            <w:tcBorders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78F7261E" w14:textId="741B192A" w:rsidR="001041F6" w:rsidRPr="00E47933" w:rsidRDefault="00B63D7A" w:rsidP="1BEB109F">
            <w:pPr>
              <w:snapToGrid w:val="0"/>
              <w:rPr>
                <w:rFonts w:asciiTheme="minorHAnsi" w:hAnsiTheme="minorHAnsi" w:cstheme="minorBidi"/>
                <w:sz w:val="20"/>
                <w:szCs w:val="20"/>
              </w:rPr>
            </w:pPr>
            <w:proofErr w:type="gramStart"/>
            <w:r w:rsidRPr="00B63D7A">
              <w:rPr>
                <w:rFonts w:asciiTheme="minorHAnsi" w:hAnsiTheme="minorHAnsi" w:cstheme="minorBidi"/>
                <w:sz w:val="20"/>
                <w:szCs w:val="20"/>
              </w:rPr>
              <w:t xml:space="preserve">{{ </w:t>
            </w:r>
            <w:proofErr w:type="spellStart"/>
            <w:r w:rsidRPr="00B63D7A">
              <w:rPr>
                <w:rFonts w:asciiTheme="minorHAnsi" w:hAnsiTheme="minorHAnsi" w:cstheme="minorBidi"/>
                <w:sz w:val="20"/>
                <w:szCs w:val="20"/>
              </w:rPr>
              <w:t>skills.dev</w:t>
            </w:r>
            <w:proofErr w:type="gramEnd"/>
            <w:r w:rsidRPr="00B63D7A">
              <w:rPr>
                <w:rFonts w:asciiTheme="minorHAnsi" w:hAnsiTheme="minorHAnsi" w:cstheme="minorBidi"/>
                <w:sz w:val="20"/>
                <w:szCs w:val="20"/>
              </w:rPr>
              <w:t>_</w:t>
            </w:r>
            <w:proofErr w:type="gramStart"/>
            <w:r w:rsidRPr="00B63D7A">
              <w:rPr>
                <w:rFonts w:asciiTheme="minorHAnsi" w:hAnsiTheme="minorHAnsi" w:cstheme="minorBidi"/>
                <w:sz w:val="20"/>
                <w:szCs w:val="20"/>
              </w:rPr>
              <w:t>tools.secondary</w:t>
            </w:r>
            <w:proofErr w:type="spellEnd"/>
            <w:proofErr w:type="gramEnd"/>
            <w:r w:rsidRPr="00B63D7A">
              <w:rPr>
                <w:rFonts w:asciiTheme="minorHAnsi" w:hAnsiTheme="minorHAnsi" w:cstheme="minorBidi"/>
                <w:sz w:val="20"/>
                <w:szCs w:val="20"/>
              </w:rPr>
              <w:t xml:space="preserve"> }}</w:t>
            </w:r>
          </w:p>
        </w:tc>
      </w:tr>
      <w:tr w:rsidR="001041F6" w:rsidRPr="00E47933" w14:paraId="50CA652F" w14:textId="77777777" w:rsidTr="21D98B6E">
        <w:tc>
          <w:tcPr>
            <w:tcW w:w="1442" w:type="dxa"/>
            <w:vMerge/>
          </w:tcPr>
          <w:p w14:paraId="326059D9" w14:textId="77777777" w:rsidR="001041F6" w:rsidRPr="00E47933" w:rsidRDefault="001041F6" w:rsidP="001041F6">
            <w:pPr>
              <w:pStyle w:val="Heading3"/>
              <w:tabs>
                <w:tab w:val="left" w:pos="0"/>
              </w:tabs>
              <w:snapToGrid w:val="0"/>
              <w:rPr>
                <w:rFonts w:asciiTheme="minorHAnsi" w:hAnsiTheme="minorHAnsi" w:cstheme="minorHAnsi"/>
                <w:i/>
                <w:sz w:val="20"/>
                <w:szCs w:val="20"/>
              </w:rPr>
            </w:pPr>
          </w:p>
        </w:tc>
        <w:tc>
          <w:tcPr>
            <w:tcW w:w="2414" w:type="dxa"/>
            <w:tcBorders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35639EB1" w14:textId="3763A0AF" w:rsidR="001041F6" w:rsidRPr="00E47933" w:rsidRDefault="001041F6" w:rsidP="001041F6">
            <w:pPr>
              <w:pStyle w:val="Heading3"/>
              <w:tabs>
                <w:tab w:val="left" w:pos="0"/>
              </w:tabs>
              <w:snapToGrid w:val="0"/>
              <w:rPr>
                <w:rFonts w:asciiTheme="minorHAnsi" w:hAnsiTheme="minorHAnsi" w:cstheme="minorHAnsi"/>
                <w:b/>
                <w:iCs/>
                <w:color w:val="000000" w:themeColor="text1"/>
                <w:sz w:val="20"/>
                <w:szCs w:val="20"/>
              </w:rPr>
            </w:pPr>
            <w:r w:rsidRPr="000F365B">
              <w:rPr>
                <w:rFonts w:asciiTheme="minorHAnsi" w:hAnsiTheme="minorHAnsi" w:cstheme="minorHAnsi"/>
                <w:b/>
                <w:i/>
                <w:color w:val="000000" w:themeColor="text1"/>
                <w:sz w:val="20"/>
                <w:szCs w:val="20"/>
              </w:rPr>
              <w:t>CI/CD Tools</w:t>
            </w:r>
          </w:p>
        </w:tc>
        <w:tc>
          <w:tcPr>
            <w:tcW w:w="3886" w:type="dxa"/>
            <w:tcBorders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49CBC35E" w14:textId="4B2346AE" w:rsidR="001041F6" w:rsidRPr="00E47933" w:rsidRDefault="00B63D7A" w:rsidP="52978BB2">
            <w:pPr>
              <w:rPr>
                <w:rFonts w:asciiTheme="minorHAnsi" w:hAnsiTheme="minorHAnsi" w:cstheme="minorBidi"/>
                <w:sz w:val="20"/>
                <w:szCs w:val="20"/>
              </w:rPr>
            </w:pPr>
            <w:proofErr w:type="gramStart"/>
            <w:r w:rsidRPr="00B63D7A">
              <w:rPr>
                <w:rFonts w:asciiTheme="minorHAnsi" w:hAnsiTheme="minorHAnsi" w:cstheme="minorBidi"/>
                <w:sz w:val="20"/>
                <w:szCs w:val="20"/>
              </w:rPr>
              <w:t xml:space="preserve">{{ </w:t>
            </w:r>
            <w:proofErr w:type="spellStart"/>
            <w:r w:rsidRPr="00B63D7A">
              <w:rPr>
                <w:rFonts w:asciiTheme="minorHAnsi" w:hAnsiTheme="minorHAnsi" w:cstheme="minorBidi"/>
                <w:sz w:val="20"/>
                <w:szCs w:val="20"/>
              </w:rPr>
              <w:t>skills</w:t>
            </w:r>
            <w:proofErr w:type="gramEnd"/>
            <w:r w:rsidRPr="00B63D7A">
              <w:rPr>
                <w:rFonts w:asciiTheme="minorHAnsi" w:hAnsiTheme="minorHAnsi" w:cstheme="minorBidi"/>
                <w:sz w:val="20"/>
                <w:szCs w:val="20"/>
              </w:rPr>
              <w:t>.</w:t>
            </w:r>
            <w:proofErr w:type="gramStart"/>
            <w:r w:rsidRPr="00B63D7A">
              <w:rPr>
                <w:rFonts w:asciiTheme="minorHAnsi" w:hAnsiTheme="minorHAnsi" w:cstheme="minorBidi"/>
                <w:sz w:val="20"/>
                <w:szCs w:val="20"/>
              </w:rPr>
              <w:t>cicd.primary</w:t>
            </w:r>
            <w:proofErr w:type="spellEnd"/>
            <w:proofErr w:type="gramEnd"/>
            <w:r w:rsidRPr="00B63D7A">
              <w:rPr>
                <w:rFonts w:asciiTheme="minorHAnsi" w:hAnsiTheme="minorHAnsi" w:cstheme="minorBidi"/>
                <w:sz w:val="20"/>
                <w:szCs w:val="20"/>
              </w:rPr>
              <w:t xml:space="preserve"> }}</w:t>
            </w:r>
          </w:p>
        </w:tc>
        <w:tc>
          <w:tcPr>
            <w:tcW w:w="3150" w:type="dxa"/>
            <w:tcBorders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2912C989" w14:textId="6A46FAD3" w:rsidR="001041F6" w:rsidRPr="00E47933" w:rsidRDefault="00B63D7A" w:rsidP="52978BB2">
            <w:pPr>
              <w:snapToGrid w:val="0"/>
              <w:rPr>
                <w:rFonts w:asciiTheme="minorHAnsi" w:hAnsiTheme="minorHAnsi" w:cstheme="minorBidi"/>
                <w:sz w:val="20"/>
                <w:szCs w:val="20"/>
              </w:rPr>
            </w:pPr>
            <w:proofErr w:type="gramStart"/>
            <w:r w:rsidRPr="00B63D7A">
              <w:rPr>
                <w:rFonts w:asciiTheme="minorHAnsi" w:hAnsiTheme="minorHAnsi" w:cstheme="minorBidi"/>
                <w:sz w:val="20"/>
                <w:szCs w:val="20"/>
              </w:rPr>
              <w:t xml:space="preserve">{{ </w:t>
            </w:r>
            <w:proofErr w:type="spellStart"/>
            <w:r w:rsidRPr="00B63D7A">
              <w:rPr>
                <w:rFonts w:asciiTheme="minorHAnsi" w:hAnsiTheme="minorHAnsi" w:cstheme="minorBidi"/>
                <w:sz w:val="20"/>
                <w:szCs w:val="20"/>
              </w:rPr>
              <w:t>skills</w:t>
            </w:r>
            <w:proofErr w:type="gramEnd"/>
            <w:r w:rsidRPr="00B63D7A">
              <w:rPr>
                <w:rFonts w:asciiTheme="minorHAnsi" w:hAnsiTheme="minorHAnsi" w:cstheme="minorBidi"/>
                <w:sz w:val="20"/>
                <w:szCs w:val="20"/>
              </w:rPr>
              <w:t>.</w:t>
            </w:r>
            <w:proofErr w:type="gramStart"/>
            <w:r w:rsidRPr="00B63D7A">
              <w:rPr>
                <w:rFonts w:asciiTheme="minorHAnsi" w:hAnsiTheme="minorHAnsi" w:cstheme="minorBidi"/>
                <w:sz w:val="20"/>
                <w:szCs w:val="20"/>
              </w:rPr>
              <w:t>cicd.secondary</w:t>
            </w:r>
            <w:proofErr w:type="spellEnd"/>
            <w:proofErr w:type="gramEnd"/>
            <w:r w:rsidRPr="00B63D7A">
              <w:rPr>
                <w:rFonts w:asciiTheme="minorHAnsi" w:hAnsiTheme="minorHAnsi" w:cstheme="minorBidi"/>
                <w:sz w:val="20"/>
                <w:szCs w:val="20"/>
              </w:rPr>
              <w:t xml:space="preserve"> }}</w:t>
            </w:r>
          </w:p>
        </w:tc>
      </w:tr>
      <w:tr w:rsidR="001041F6" w:rsidRPr="00E47933" w14:paraId="5A1A6089" w14:textId="77777777" w:rsidTr="21D98B6E">
        <w:tc>
          <w:tcPr>
            <w:tcW w:w="1442" w:type="dxa"/>
            <w:vMerge/>
          </w:tcPr>
          <w:p w14:paraId="409BE9BA" w14:textId="77777777" w:rsidR="001041F6" w:rsidRPr="00E47933" w:rsidRDefault="001041F6" w:rsidP="001041F6">
            <w:pPr>
              <w:pStyle w:val="Heading3"/>
              <w:tabs>
                <w:tab w:val="left" w:pos="0"/>
              </w:tabs>
              <w:snapToGrid w:val="0"/>
              <w:rPr>
                <w:rFonts w:asciiTheme="minorHAnsi" w:hAnsiTheme="minorHAnsi" w:cstheme="minorHAnsi"/>
                <w:i/>
                <w:sz w:val="20"/>
                <w:szCs w:val="20"/>
              </w:rPr>
            </w:pPr>
          </w:p>
        </w:tc>
        <w:tc>
          <w:tcPr>
            <w:tcW w:w="2414" w:type="dxa"/>
            <w:tcBorders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38626621" w14:textId="225942C5" w:rsidR="001041F6" w:rsidRPr="00E47933" w:rsidRDefault="001041F6" w:rsidP="001041F6">
            <w:pPr>
              <w:pStyle w:val="Heading3"/>
              <w:tabs>
                <w:tab w:val="left" w:pos="0"/>
              </w:tabs>
              <w:snapToGrid w:val="0"/>
              <w:rPr>
                <w:rFonts w:asciiTheme="minorHAnsi" w:hAnsiTheme="minorHAnsi" w:cstheme="minorHAnsi"/>
                <w:b/>
                <w:iCs/>
                <w:color w:val="000000" w:themeColor="text1"/>
                <w:sz w:val="20"/>
                <w:szCs w:val="20"/>
              </w:rPr>
            </w:pPr>
            <w:r w:rsidRPr="000F365B">
              <w:rPr>
                <w:rFonts w:asciiTheme="minorHAnsi" w:hAnsiTheme="minorHAnsi" w:cstheme="minorHAnsi"/>
                <w:b/>
                <w:i/>
                <w:color w:val="000000" w:themeColor="text1"/>
                <w:sz w:val="20"/>
                <w:szCs w:val="20"/>
              </w:rPr>
              <w:t>Containerization</w:t>
            </w:r>
            <w:r w:rsidRPr="00E47933">
              <w:rPr>
                <w:rFonts w:asciiTheme="minorHAnsi" w:hAnsiTheme="minorHAnsi" w:cstheme="minorHAnsi"/>
                <w:b/>
                <w:iCs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3886" w:type="dxa"/>
            <w:tcBorders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31F4C67F" w14:textId="7396948C" w:rsidR="001041F6" w:rsidRPr="00E47933" w:rsidRDefault="00B63D7A" w:rsidP="52978BB2">
            <w:pPr>
              <w:rPr>
                <w:rFonts w:asciiTheme="minorHAnsi" w:hAnsiTheme="minorHAnsi" w:cstheme="minorBidi"/>
                <w:sz w:val="20"/>
                <w:szCs w:val="20"/>
              </w:rPr>
            </w:pPr>
            <w:proofErr w:type="gramStart"/>
            <w:r w:rsidRPr="00B63D7A">
              <w:rPr>
                <w:rFonts w:asciiTheme="minorHAnsi" w:hAnsiTheme="minorHAnsi" w:cstheme="minorBidi"/>
                <w:sz w:val="20"/>
                <w:szCs w:val="20"/>
              </w:rPr>
              <w:t xml:space="preserve">{{ </w:t>
            </w:r>
            <w:proofErr w:type="spellStart"/>
            <w:r w:rsidRPr="00B63D7A">
              <w:rPr>
                <w:rFonts w:asciiTheme="minorHAnsi" w:hAnsiTheme="minorHAnsi" w:cstheme="minorBidi"/>
                <w:sz w:val="20"/>
                <w:szCs w:val="20"/>
              </w:rPr>
              <w:t>skills</w:t>
            </w:r>
            <w:proofErr w:type="gramEnd"/>
            <w:r w:rsidRPr="00B63D7A">
              <w:rPr>
                <w:rFonts w:asciiTheme="minorHAnsi" w:hAnsiTheme="minorHAnsi" w:cstheme="minorBidi"/>
                <w:sz w:val="20"/>
                <w:szCs w:val="20"/>
              </w:rPr>
              <w:t>.</w:t>
            </w:r>
            <w:proofErr w:type="gramStart"/>
            <w:r>
              <w:rPr>
                <w:rFonts w:asciiTheme="minorHAnsi" w:hAnsiTheme="minorHAnsi" w:cstheme="minorBidi"/>
                <w:sz w:val="20"/>
                <w:szCs w:val="20"/>
              </w:rPr>
              <w:t>containerization</w:t>
            </w:r>
            <w:r w:rsidRPr="00B63D7A">
              <w:rPr>
                <w:rFonts w:asciiTheme="minorHAnsi" w:hAnsiTheme="minorHAnsi" w:cstheme="minorBidi"/>
                <w:sz w:val="20"/>
                <w:szCs w:val="20"/>
              </w:rPr>
              <w:t>.primary</w:t>
            </w:r>
            <w:proofErr w:type="spellEnd"/>
            <w:proofErr w:type="gramEnd"/>
            <w:r w:rsidRPr="00B63D7A">
              <w:rPr>
                <w:rFonts w:asciiTheme="minorHAnsi" w:hAnsiTheme="minorHAnsi" w:cstheme="minorBidi"/>
                <w:sz w:val="20"/>
                <w:szCs w:val="20"/>
              </w:rPr>
              <w:t xml:space="preserve"> }}</w:t>
            </w:r>
          </w:p>
        </w:tc>
        <w:tc>
          <w:tcPr>
            <w:tcW w:w="3150" w:type="dxa"/>
            <w:tcBorders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166FCD0E" w14:textId="6D14A024" w:rsidR="001041F6" w:rsidRPr="00E47933" w:rsidRDefault="00B63D7A" w:rsidP="52978BB2">
            <w:pPr>
              <w:snapToGrid w:val="0"/>
              <w:rPr>
                <w:rFonts w:asciiTheme="minorHAnsi" w:hAnsiTheme="minorHAnsi" w:cstheme="minorBidi"/>
                <w:sz w:val="20"/>
                <w:szCs w:val="20"/>
              </w:rPr>
            </w:pPr>
            <w:proofErr w:type="gramStart"/>
            <w:r w:rsidRPr="00B63D7A">
              <w:rPr>
                <w:rFonts w:asciiTheme="minorHAnsi" w:hAnsiTheme="minorHAnsi" w:cstheme="minorBidi"/>
                <w:sz w:val="20"/>
                <w:szCs w:val="20"/>
              </w:rPr>
              <w:t xml:space="preserve">{{ </w:t>
            </w:r>
            <w:proofErr w:type="spellStart"/>
            <w:r w:rsidRPr="00B63D7A">
              <w:rPr>
                <w:rFonts w:asciiTheme="minorHAnsi" w:hAnsiTheme="minorHAnsi" w:cstheme="minorBidi"/>
                <w:sz w:val="20"/>
                <w:szCs w:val="20"/>
              </w:rPr>
              <w:t>skills</w:t>
            </w:r>
            <w:proofErr w:type="gramEnd"/>
            <w:r w:rsidRPr="00B63D7A">
              <w:rPr>
                <w:rFonts w:asciiTheme="minorHAnsi" w:hAnsiTheme="minorHAnsi" w:cstheme="minorBidi"/>
                <w:sz w:val="20"/>
                <w:szCs w:val="20"/>
              </w:rPr>
              <w:t>.</w:t>
            </w:r>
            <w:proofErr w:type="gramStart"/>
            <w:r>
              <w:rPr>
                <w:rFonts w:asciiTheme="minorHAnsi" w:hAnsiTheme="minorHAnsi" w:cstheme="minorBidi"/>
                <w:sz w:val="20"/>
                <w:szCs w:val="20"/>
              </w:rPr>
              <w:t>containerization</w:t>
            </w:r>
            <w:r w:rsidRPr="00B63D7A">
              <w:rPr>
                <w:rFonts w:asciiTheme="minorHAnsi" w:hAnsiTheme="minorHAnsi" w:cstheme="minorBidi"/>
                <w:sz w:val="20"/>
                <w:szCs w:val="20"/>
              </w:rPr>
              <w:t>.secondary</w:t>
            </w:r>
            <w:proofErr w:type="spellEnd"/>
            <w:proofErr w:type="gramEnd"/>
            <w:r w:rsidRPr="00B63D7A">
              <w:rPr>
                <w:rFonts w:asciiTheme="minorHAnsi" w:hAnsiTheme="minorHAnsi" w:cstheme="minorBidi"/>
                <w:sz w:val="20"/>
                <w:szCs w:val="20"/>
              </w:rPr>
              <w:t xml:space="preserve"> }}</w:t>
            </w:r>
          </w:p>
        </w:tc>
      </w:tr>
      <w:tr w:rsidR="00B63D7A" w:rsidRPr="00E47933" w14:paraId="23F0058A" w14:textId="77777777" w:rsidTr="21D98B6E">
        <w:tc>
          <w:tcPr>
            <w:tcW w:w="1442" w:type="dxa"/>
            <w:vMerge/>
          </w:tcPr>
          <w:p w14:paraId="1DEE5C1C" w14:textId="77777777" w:rsidR="00B63D7A" w:rsidRPr="00E47933" w:rsidRDefault="00B63D7A" w:rsidP="00B63D7A">
            <w:pPr>
              <w:pStyle w:val="Heading3"/>
              <w:tabs>
                <w:tab w:val="left" w:pos="0"/>
              </w:tabs>
              <w:snapToGrid w:val="0"/>
              <w:rPr>
                <w:rFonts w:asciiTheme="minorHAnsi" w:hAnsiTheme="minorHAnsi" w:cstheme="minorHAnsi"/>
                <w:i/>
                <w:sz w:val="20"/>
                <w:szCs w:val="20"/>
              </w:rPr>
            </w:pPr>
          </w:p>
        </w:tc>
        <w:tc>
          <w:tcPr>
            <w:tcW w:w="2414" w:type="dxa"/>
            <w:tcBorders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5C5069EC" w14:textId="77777777" w:rsidR="00B63D7A" w:rsidRPr="00E47933" w:rsidRDefault="00B63D7A" w:rsidP="00B63D7A">
            <w:pPr>
              <w:pStyle w:val="Heading3"/>
              <w:tabs>
                <w:tab w:val="left" w:pos="0"/>
              </w:tabs>
              <w:snapToGrid w:val="0"/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val="fr-FR"/>
              </w:rPr>
            </w:pPr>
            <w:r w:rsidRPr="00E47933">
              <w:rPr>
                <w:rFonts w:asciiTheme="minorHAnsi" w:hAnsiTheme="minorHAnsi" w:cstheme="minorHAnsi"/>
                <w:b/>
                <w:i/>
                <w:color w:val="000000" w:themeColor="text1"/>
                <w:sz w:val="20"/>
                <w:szCs w:val="20"/>
              </w:rPr>
              <w:t>Databases</w:t>
            </w:r>
          </w:p>
        </w:tc>
        <w:tc>
          <w:tcPr>
            <w:tcW w:w="3886" w:type="dxa"/>
            <w:tcBorders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13FC7514" w14:textId="47B1D1DE" w:rsidR="00B63D7A" w:rsidRPr="00E47933" w:rsidRDefault="00B63D7A" w:rsidP="00B63D7A">
            <w:pPr>
              <w:rPr>
                <w:rFonts w:asciiTheme="minorHAnsi" w:hAnsiTheme="minorHAnsi" w:cstheme="minorBidi"/>
                <w:sz w:val="20"/>
                <w:szCs w:val="20"/>
                <w:lang w:val="fr-FR"/>
              </w:rPr>
            </w:pPr>
            <w:proofErr w:type="gramStart"/>
            <w:r w:rsidRPr="00B63D7A">
              <w:rPr>
                <w:rFonts w:asciiTheme="minorHAnsi" w:hAnsiTheme="minorHAnsi" w:cstheme="minorBidi"/>
                <w:sz w:val="20"/>
                <w:szCs w:val="20"/>
              </w:rPr>
              <w:t xml:space="preserve">{{ </w:t>
            </w:r>
            <w:proofErr w:type="spellStart"/>
            <w:r w:rsidRPr="00B63D7A">
              <w:rPr>
                <w:rFonts w:asciiTheme="minorHAnsi" w:hAnsiTheme="minorHAnsi" w:cstheme="minorBidi"/>
                <w:sz w:val="20"/>
                <w:szCs w:val="20"/>
              </w:rPr>
              <w:t>skills</w:t>
            </w:r>
            <w:proofErr w:type="gramEnd"/>
            <w:r w:rsidRPr="00B63D7A">
              <w:rPr>
                <w:rFonts w:asciiTheme="minorHAnsi" w:hAnsiTheme="minorHAnsi" w:cstheme="minorBidi"/>
                <w:sz w:val="20"/>
                <w:szCs w:val="20"/>
              </w:rPr>
              <w:t>.</w:t>
            </w:r>
            <w:proofErr w:type="gramStart"/>
            <w:r w:rsidRPr="00B63D7A">
              <w:rPr>
                <w:rFonts w:asciiTheme="minorHAnsi" w:hAnsiTheme="minorHAnsi" w:cstheme="minorBidi"/>
                <w:sz w:val="20"/>
                <w:szCs w:val="20"/>
              </w:rPr>
              <w:t>databases.primary</w:t>
            </w:r>
            <w:proofErr w:type="spellEnd"/>
            <w:proofErr w:type="gramEnd"/>
            <w:r w:rsidRPr="00B63D7A">
              <w:rPr>
                <w:rFonts w:asciiTheme="minorHAnsi" w:hAnsiTheme="minorHAnsi" w:cstheme="minorBidi"/>
                <w:sz w:val="20"/>
                <w:szCs w:val="20"/>
              </w:rPr>
              <w:t xml:space="preserve"> }}</w:t>
            </w:r>
          </w:p>
        </w:tc>
        <w:tc>
          <w:tcPr>
            <w:tcW w:w="3150" w:type="dxa"/>
            <w:tcBorders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57243AC9" w14:textId="0BCCFBD5" w:rsidR="00B63D7A" w:rsidRPr="00E47933" w:rsidRDefault="00B63D7A" w:rsidP="00B63D7A">
            <w:pPr>
              <w:snapToGrid w:val="0"/>
              <w:rPr>
                <w:rFonts w:asciiTheme="minorHAnsi" w:hAnsiTheme="minorHAnsi" w:cstheme="minorBidi"/>
                <w:sz w:val="20"/>
                <w:szCs w:val="20"/>
              </w:rPr>
            </w:pPr>
            <w:proofErr w:type="gramStart"/>
            <w:r w:rsidRPr="00B63D7A">
              <w:rPr>
                <w:rFonts w:asciiTheme="minorHAnsi" w:hAnsiTheme="minorHAnsi" w:cstheme="minorBidi"/>
                <w:sz w:val="20"/>
                <w:szCs w:val="20"/>
              </w:rPr>
              <w:t xml:space="preserve">{{ </w:t>
            </w:r>
            <w:proofErr w:type="spellStart"/>
            <w:r w:rsidRPr="00B63D7A">
              <w:rPr>
                <w:rFonts w:asciiTheme="minorHAnsi" w:hAnsiTheme="minorHAnsi" w:cstheme="minorBidi"/>
                <w:sz w:val="20"/>
                <w:szCs w:val="20"/>
              </w:rPr>
              <w:t>skills</w:t>
            </w:r>
            <w:proofErr w:type="gramEnd"/>
            <w:r w:rsidRPr="00B63D7A">
              <w:rPr>
                <w:rFonts w:asciiTheme="minorHAnsi" w:hAnsiTheme="minorHAnsi" w:cstheme="minorBidi"/>
                <w:sz w:val="20"/>
                <w:szCs w:val="20"/>
              </w:rPr>
              <w:t>.</w:t>
            </w:r>
            <w:proofErr w:type="gramStart"/>
            <w:r w:rsidRPr="00B63D7A">
              <w:rPr>
                <w:rFonts w:asciiTheme="minorHAnsi" w:hAnsiTheme="minorHAnsi" w:cstheme="minorBidi"/>
                <w:sz w:val="20"/>
                <w:szCs w:val="20"/>
              </w:rPr>
              <w:t>databases.secondary</w:t>
            </w:r>
            <w:proofErr w:type="spellEnd"/>
            <w:proofErr w:type="gramEnd"/>
            <w:r w:rsidRPr="00B63D7A">
              <w:rPr>
                <w:rFonts w:asciiTheme="minorHAnsi" w:hAnsiTheme="minorHAnsi" w:cstheme="minorBidi"/>
                <w:sz w:val="20"/>
                <w:szCs w:val="20"/>
              </w:rPr>
              <w:t xml:space="preserve"> }}</w:t>
            </w:r>
          </w:p>
        </w:tc>
      </w:tr>
      <w:tr w:rsidR="00B63D7A" w:rsidRPr="00E47933" w14:paraId="13BB0452" w14:textId="77777777" w:rsidTr="21D98B6E">
        <w:tc>
          <w:tcPr>
            <w:tcW w:w="1442" w:type="dxa"/>
            <w:vMerge/>
          </w:tcPr>
          <w:p w14:paraId="4A1154C7" w14:textId="77777777" w:rsidR="00B63D7A" w:rsidRPr="00E47933" w:rsidRDefault="00B63D7A" w:rsidP="00B63D7A">
            <w:pPr>
              <w:pStyle w:val="Heading3"/>
              <w:tabs>
                <w:tab w:val="left" w:pos="0"/>
              </w:tabs>
              <w:snapToGrid w:val="0"/>
              <w:rPr>
                <w:rFonts w:asciiTheme="minorHAnsi" w:hAnsiTheme="minorHAnsi" w:cstheme="minorHAnsi"/>
                <w:i/>
                <w:color w:val="000000"/>
                <w:sz w:val="20"/>
                <w:szCs w:val="20"/>
              </w:rPr>
            </w:pPr>
          </w:p>
        </w:tc>
        <w:tc>
          <w:tcPr>
            <w:tcW w:w="2414" w:type="dxa"/>
            <w:tcBorders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15EE2160" w14:textId="77777777" w:rsidR="00B63D7A" w:rsidRPr="00E47933" w:rsidRDefault="00B63D7A" w:rsidP="00B63D7A">
            <w:pPr>
              <w:pStyle w:val="Heading3"/>
              <w:tabs>
                <w:tab w:val="left" w:pos="0"/>
              </w:tabs>
              <w:snapToGrid w:val="0"/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E47933">
              <w:rPr>
                <w:rFonts w:asciiTheme="minorHAnsi" w:hAnsiTheme="minorHAnsi" w:cstheme="minorHAnsi"/>
                <w:b/>
                <w:i/>
                <w:color w:val="000000" w:themeColor="text1"/>
                <w:sz w:val="20"/>
                <w:szCs w:val="20"/>
              </w:rPr>
              <w:t>Bug/Issue-Tracking System</w:t>
            </w:r>
          </w:p>
        </w:tc>
        <w:tc>
          <w:tcPr>
            <w:tcW w:w="3886" w:type="dxa"/>
            <w:tcBorders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6B831380" w14:textId="69DDFC46" w:rsidR="00B63D7A" w:rsidRPr="00E47933" w:rsidRDefault="00B63D7A" w:rsidP="00B63D7A">
            <w:pPr>
              <w:snapToGrid w:val="0"/>
              <w:rPr>
                <w:rFonts w:asciiTheme="minorHAnsi" w:hAnsiTheme="minorHAnsi" w:cstheme="minorBidi"/>
                <w:sz w:val="20"/>
                <w:szCs w:val="20"/>
              </w:rPr>
            </w:pPr>
            <w:proofErr w:type="gramStart"/>
            <w:r w:rsidRPr="00B63D7A">
              <w:rPr>
                <w:rFonts w:asciiTheme="minorHAnsi" w:hAnsiTheme="minorHAnsi" w:cstheme="minorBidi"/>
                <w:sz w:val="20"/>
                <w:szCs w:val="20"/>
              </w:rPr>
              <w:t xml:space="preserve">{{ </w:t>
            </w:r>
            <w:proofErr w:type="spellStart"/>
            <w:r w:rsidRPr="00B63D7A">
              <w:rPr>
                <w:rFonts w:asciiTheme="minorHAnsi" w:hAnsiTheme="minorHAnsi" w:cstheme="minorBidi"/>
                <w:sz w:val="20"/>
                <w:szCs w:val="20"/>
              </w:rPr>
              <w:t>skills</w:t>
            </w:r>
            <w:proofErr w:type="gramEnd"/>
            <w:r w:rsidRPr="00B63D7A">
              <w:rPr>
                <w:rFonts w:asciiTheme="minorHAnsi" w:hAnsiTheme="minorHAnsi" w:cstheme="minorBidi"/>
                <w:sz w:val="20"/>
                <w:szCs w:val="20"/>
              </w:rPr>
              <w:t>.issue_</w:t>
            </w:r>
            <w:proofErr w:type="gramStart"/>
            <w:r w:rsidRPr="00B63D7A">
              <w:rPr>
                <w:rFonts w:asciiTheme="minorHAnsi" w:hAnsiTheme="minorHAnsi" w:cstheme="minorBidi"/>
                <w:sz w:val="20"/>
                <w:szCs w:val="20"/>
              </w:rPr>
              <w:t>tracking.primary</w:t>
            </w:r>
            <w:proofErr w:type="spellEnd"/>
            <w:proofErr w:type="gramEnd"/>
            <w:r w:rsidRPr="00B63D7A">
              <w:rPr>
                <w:rFonts w:asciiTheme="minorHAnsi" w:hAnsiTheme="minorHAnsi" w:cstheme="minorBidi"/>
                <w:sz w:val="20"/>
                <w:szCs w:val="20"/>
              </w:rPr>
              <w:t xml:space="preserve"> }}</w:t>
            </w:r>
          </w:p>
        </w:tc>
        <w:tc>
          <w:tcPr>
            <w:tcW w:w="3150" w:type="dxa"/>
            <w:tcBorders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1E8FF51C" w14:textId="0423F541" w:rsidR="00B63D7A" w:rsidRPr="00E47933" w:rsidRDefault="00B63D7A" w:rsidP="00B63D7A">
            <w:pPr>
              <w:snapToGrid w:val="0"/>
              <w:rPr>
                <w:rFonts w:asciiTheme="minorHAnsi" w:hAnsiTheme="minorHAnsi" w:cstheme="minorBidi"/>
                <w:sz w:val="20"/>
                <w:szCs w:val="20"/>
              </w:rPr>
            </w:pPr>
            <w:proofErr w:type="gramStart"/>
            <w:r w:rsidRPr="00B63D7A">
              <w:rPr>
                <w:rFonts w:asciiTheme="minorHAnsi" w:hAnsiTheme="minorHAnsi" w:cstheme="minorBidi"/>
                <w:sz w:val="20"/>
                <w:szCs w:val="20"/>
              </w:rPr>
              <w:t xml:space="preserve">{{ </w:t>
            </w:r>
            <w:proofErr w:type="spellStart"/>
            <w:r w:rsidRPr="00B63D7A">
              <w:rPr>
                <w:rFonts w:asciiTheme="minorHAnsi" w:hAnsiTheme="minorHAnsi" w:cstheme="minorBidi"/>
                <w:sz w:val="20"/>
                <w:szCs w:val="20"/>
              </w:rPr>
              <w:t>skills</w:t>
            </w:r>
            <w:proofErr w:type="gramEnd"/>
            <w:r w:rsidRPr="00B63D7A">
              <w:rPr>
                <w:rFonts w:asciiTheme="minorHAnsi" w:hAnsiTheme="minorHAnsi" w:cstheme="minorBidi"/>
                <w:sz w:val="20"/>
                <w:szCs w:val="20"/>
              </w:rPr>
              <w:t>.issue_</w:t>
            </w:r>
            <w:proofErr w:type="gramStart"/>
            <w:r w:rsidRPr="00B63D7A">
              <w:rPr>
                <w:rFonts w:asciiTheme="minorHAnsi" w:hAnsiTheme="minorHAnsi" w:cstheme="minorBidi"/>
                <w:sz w:val="20"/>
                <w:szCs w:val="20"/>
              </w:rPr>
              <w:t>tracking.secondary</w:t>
            </w:r>
            <w:proofErr w:type="spellEnd"/>
            <w:proofErr w:type="gramEnd"/>
            <w:r w:rsidRPr="00B63D7A">
              <w:rPr>
                <w:rFonts w:asciiTheme="minorHAnsi" w:hAnsiTheme="minorHAnsi" w:cstheme="minorBidi"/>
                <w:sz w:val="20"/>
                <w:szCs w:val="20"/>
              </w:rPr>
              <w:t xml:space="preserve"> }}</w:t>
            </w:r>
          </w:p>
        </w:tc>
      </w:tr>
      <w:tr w:rsidR="00B63D7A" w:rsidRPr="00E47933" w14:paraId="4BA11DA5" w14:textId="77777777" w:rsidTr="21D98B6E">
        <w:tc>
          <w:tcPr>
            <w:tcW w:w="1442" w:type="dxa"/>
            <w:vMerge/>
          </w:tcPr>
          <w:p w14:paraId="1B89642E" w14:textId="77777777" w:rsidR="00B63D7A" w:rsidRPr="00E47933" w:rsidRDefault="00B63D7A" w:rsidP="00B63D7A">
            <w:pPr>
              <w:pStyle w:val="Heading3"/>
              <w:tabs>
                <w:tab w:val="left" w:pos="0"/>
              </w:tabs>
              <w:snapToGrid w:val="0"/>
              <w:rPr>
                <w:rFonts w:asciiTheme="minorHAnsi" w:hAnsiTheme="minorHAnsi" w:cstheme="minorHAnsi"/>
                <w:i/>
                <w:sz w:val="20"/>
                <w:szCs w:val="20"/>
              </w:rPr>
            </w:pP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808080" w:themeColor="background1" w:themeShade="80"/>
              <w:bottom w:val="single" w:sz="4" w:space="0" w:color="auto"/>
            </w:tcBorders>
          </w:tcPr>
          <w:p w14:paraId="00D50764" w14:textId="4CF88296" w:rsidR="00B63D7A" w:rsidRPr="00E47933" w:rsidRDefault="00B63D7A" w:rsidP="00B63D7A">
            <w:pPr>
              <w:pStyle w:val="Heading3"/>
              <w:tabs>
                <w:tab w:val="left" w:pos="0"/>
              </w:tabs>
              <w:snapToGrid w:val="0"/>
              <w:rPr>
                <w:rFonts w:asciiTheme="minorHAnsi" w:hAnsiTheme="minorHAnsi" w:cstheme="minorHAnsi"/>
                <w:b/>
                <w:i/>
                <w:color w:val="000000" w:themeColor="text1"/>
                <w:sz w:val="20"/>
                <w:szCs w:val="20"/>
              </w:rPr>
            </w:pPr>
            <w:r w:rsidRPr="000F365B">
              <w:rPr>
                <w:rFonts w:asciiTheme="minorHAnsi" w:hAnsiTheme="minorHAnsi" w:cstheme="minorHAnsi"/>
                <w:b/>
                <w:i/>
                <w:color w:val="000000" w:themeColor="text1"/>
                <w:sz w:val="20"/>
                <w:szCs w:val="20"/>
              </w:rPr>
              <w:t>GenAI Tool</w:t>
            </w:r>
          </w:p>
        </w:tc>
        <w:tc>
          <w:tcPr>
            <w:tcW w:w="3886" w:type="dxa"/>
            <w:tcBorders>
              <w:top w:val="single" w:sz="4" w:space="0" w:color="auto"/>
              <w:left w:val="single" w:sz="4" w:space="0" w:color="808080" w:themeColor="background1" w:themeShade="80"/>
              <w:bottom w:val="single" w:sz="4" w:space="0" w:color="auto"/>
            </w:tcBorders>
          </w:tcPr>
          <w:p w14:paraId="0789302B" w14:textId="5DD5BA1B" w:rsidR="00B63D7A" w:rsidRPr="00E47933" w:rsidRDefault="00B63D7A" w:rsidP="00B63D7A">
            <w:pPr>
              <w:rPr>
                <w:rFonts w:asciiTheme="minorHAnsi" w:hAnsiTheme="minorHAnsi" w:cstheme="minorBidi"/>
                <w:sz w:val="20"/>
                <w:szCs w:val="20"/>
              </w:rPr>
            </w:pPr>
            <w:proofErr w:type="gramStart"/>
            <w:r w:rsidRPr="00B63D7A">
              <w:rPr>
                <w:rFonts w:asciiTheme="minorHAnsi" w:hAnsiTheme="minorHAnsi" w:cstheme="minorBidi"/>
                <w:sz w:val="20"/>
                <w:szCs w:val="20"/>
              </w:rPr>
              <w:t xml:space="preserve">{{ </w:t>
            </w:r>
            <w:proofErr w:type="spellStart"/>
            <w:r w:rsidRPr="00B63D7A">
              <w:rPr>
                <w:rFonts w:asciiTheme="minorHAnsi" w:hAnsiTheme="minorHAnsi" w:cstheme="minorBidi"/>
                <w:sz w:val="20"/>
                <w:szCs w:val="20"/>
              </w:rPr>
              <w:t>skills</w:t>
            </w:r>
            <w:proofErr w:type="gramEnd"/>
            <w:r w:rsidRPr="00B63D7A">
              <w:rPr>
                <w:rFonts w:asciiTheme="minorHAnsi" w:hAnsiTheme="minorHAnsi" w:cstheme="minorBidi"/>
                <w:sz w:val="20"/>
                <w:szCs w:val="20"/>
              </w:rPr>
              <w:t>.</w:t>
            </w:r>
            <w:proofErr w:type="gramStart"/>
            <w:r w:rsidRPr="00B63D7A">
              <w:rPr>
                <w:rFonts w:asciiTheme="minorHAnsi" w:hAnsiTheme="minorHAnsi" w:cstheme="minorBidi"/>
                <w:sz w:val="20"/>
                <w:szCs w:val="20"/>
              </w:rPr>
              <w:t>genai.primary</w:t>
            </w:r>
            <w:proofErr w:type="spellEnd"/>
            <w:proofErr w:type="gramEnd"/>
            <w:r w:rsidRPr="00B63D7A">
              <w:rPr>
                <w:rFonts w:asciiTheme="minorHAnsi" w:hAnsiTheme="minorHAnsi" w:cstheme="minorBidi"/>
                <w:sz w:val="20"/>
                <w:szCs w:val="20"/>
              </w:rPr>
              <w:t xml:space="preserve"> }</w:t>
            </w:r>
            <w:r>
              <w:rPr>
                <w:rFonts w:asciiTheme="minorHAnsi" w:hAnsiTheme="minorHAnsi" w:cstheme="minorBidi"/>
                <w:sz w:val="20"/>
                <w:szCs w:val="20"/>
              </w:rPr>
              <w:t>}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808080" w:themeColor="background1" w:themeShade="80"/>
              <w:bottom w:val="single" w:sz="4" w:space="0" w:color="auto"/>
              <w:right w:val="single" w:sz="4" w:space="0" w:color="808080" w:themeColor="background1" w:themeShade="80"/>
            </w:tcBorders>
          </w:tcPr>
          <w:p w14:paraId="350994E0" w14:textId="6B5188F4" w:rsidR="00B63D7A" w:rsidRPr="00E47933" w:rsidRDefault="00B63D7A" w:rsidP="00B63D7A">
            <w:pPr>
              <w:snapToGrid w:val="0"/>
              <w:rPr>
                <w:rFonts w:asciiTheme="minorHAnsi" w:hAnsiTheme="minorHAnsi" w:cstheme="minorBidi"/>
                <w:sz w:val="20"/>
                <w:szCs w:val="20"/>
              </w:rPr>
            </w:pPr>
            <w:proofErr w:type="gramStart"/>
            <w:r w:rsidRPr="00B63D7A">
              <w:rPr>
                <w:rFonts w:asciiTheme="minorHAnsi" w:hAnsiTheme="minorHAnsi" w:cstheme="minorBidi"/>
                <w:sz w:val="20"/>
                <w:szCs w:val="20"/>
              </w:rPr>
              <w:t xml:space="preserve">{{ </w:t>
            </w:r>
            <w:proofErr w:type="spellStart"/>
            <w:r w:rsidRPr="00B63D7A">
              <w:rPr>
                <w:rFonts w:asciiTheme="minorHAnsi" w:hAnsiTheme="minorHAnsi" w:cstheme="minorBidi"/>
                <w:sz w:val="20"/>
                <w:szCs w:val="20"/>
              </w:rPr>
              <w:t>skills</w:t>
            </w:r>
            <w:proofErr w:type="gramEnd"/>
            <w:r w:rsidRPr="00B63D7A">
              <w:rPr>
                <w:rFonts w:asciiTheme="minorHAnsi" w:hAnsiTheme="minorHAnsi" w:cstheme="minorBidi"/>
                <w:sz w:val="20"/>
                <w:szCs w:val="20"/>
              </w:rPr>
              <w:t>.</w:t>
            </w:r>
            <w:proofErr w:type="gramStart"/>
            <w:r w:rsidRPr="00B63D7A">
              <w:rPr>
                <w:rFonts w:asciiTheme="minorHAnsi" w:hAnsiTheme="minorHAnsi" w:cstheme="minorBidi"/>
                <w:sz w:val="20"/>
                <w:szCs w:val="20"/>
              </w:rPr>
              <w:t>genai.secondary</w:t>
            </w:r>
            <w:proofErr w:type="spellEnd"/>
            <w:proofErr w:type="gramEnd"/>
            <w:r w:rsidRPr="00B63D7A">
              <w:rPr>
                <w:rFonts w:asciiTheme="minorHAnsi" w:hAnsiTheme="minorHAnsi" w:cstheme="minorBidi"/>
                <w:sz w:val="20"/>
                <w:szCs w:val="20"/>
              </w:rPr>
              <w:t xml:space="preserve"> }}</w:t>
            </w:r>
          </w:p>
        </w:tc>
      </w:tr>
      <w:tr w:rsidR="00B63D7A" w:rsidRPr="00E47933" w14:paraId="345AFBFC" w14:textId="77777777" w:rsidTr="21D98B6E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</w:tcPr>
          <w:p w14:paraId="2AB1D093" w14:textId="77777777" w:rsidR="00B63D7A" w:rsidRPr="00E47933" w:rsidRDefault="00B63D7A" w:rsidP="00B63D7A">
            <w:pPr>
              <w:pStyle w:val="Heading3"/>
              <w:tabs>
                <w:tab w:val="left" w:pos="0"/>
              </w:tabs>
              <w:snapToGrid w:val="0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47933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Expertise</w:t>
            </w:r>
          </w:p>
        </w:tc>
        <w:tc>
          <w:tcPr>
            <w:tcW w:w="9450" w:type="dxa"/>
            <w:gridSpan w:val="3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1D39255C" w14:textId="7B26FFCA" w:rsidR="00B63D7A" w:rsidRPr="00E47933" w:rsidRDefault="00B63D7A" w:rsidP="00B63D7A">
            <w:pPr>
              <w:snapToGrid w:val="0"/>
              <w:jc w:val="both"/>
              <w:rPr>
                <w:rFonts w:asciiTheme="minorHAnsi" w:hAnsiTheme="minorHAnsi" w:cstheme="minorBidi"/>
                <w:sz w:val="20"/>
                <w:szCs w:val="20"/>
              </w:rPr>
            </w:pPr>
          </w:p>
        </w:tc>
      </w:tr>
    </w:tbl>
    <w:p w14:paraId="2181C9EA" w14:textId="77777777" w:rsidR="001D5DDB" w:rsidRPr="00E47933" w:rsidRDefault="001D5DDB" w:rsidP="00346252">
      <w:pPr>
        <w:pStyle w:val="Heading3"/>
        <w:tabs>
          <w:tab w:val="left" w:pos="0"/>
        </w:tabs>
        <w:snapToGrid w:val="0"/>
        <w:rPr>
          <w:rFonts w:asciiTheme="minorHAnsi" w:hAnsiTheme="minorHAnsi" w:cstheme="minorHAnsi"/>
          <w:b/>
          <w:i/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="00346252" w:rsidRPr="00E47933" w14:paraId="12263AD8" w14:textId="77777777" w:rsidTr="21D98B6E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</w:tcPr>
          <w:p w14:paraId="0B2BE7E8" w14:textId="77777777" w:rsidR="00346252" w:rsidRPr="00E47933" w:rsidRDefault="0008034C" w:rsidP="00DF2C54">
            <w:pPr>
              <w:pStyle w:val="Heading3"/>
              <w:tabs>
                <w:tab w:val="left" w:pos="0"/>
              </w:tabs>
              <w:snapToGrid w:val="0"/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</w:pPr>
            <w:r w:rsidRPr="00E47933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Certifications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097E9563" w14:textId="77777777" w:rsidR="0069250E" w:rsidRPr="0069250E" w:rsidRDefault="0069250E" w:rsidP="0069250E">
            <w:pPr>
              <w:snapToGrid w:val="0"/>
              <w:jc w:val="both"/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</w:pPr>
            <w:r w:rsidRPr="0069250E"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  <w:t>Certifications</w:t>
            </w:r>
          </w:p>
          <w:p w14:paraId="5835BC6C" w14:textId="77777777" w:rsidR="0069250E" w:rsidRPr="0069250E" w:rsidRDefault="0069250E" w:rsidP="0069250E">
            <w:pPr>
              <w:snapToGrid w:val="0"/>
              <w:jc w:val="both"/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</w:pPr>
            <w:r w:rsidRPr="0069250E"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  <w:t>{% for c in certifications %}</w:t>
            </w:r>
          </w:p>
          <w:p w14:paraId="208A63B0" w14:textId="77777777" w:rsidR="0069250E" w:rsidRPr="0069250E" w:rsidRDefault="0069250E" w:rsidP="0069250E">
            <w:pPr>
              <w:snapToGrid w:val="0"/>
              <w:jc w:val="both"/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</w:pPr>
            <w:r w:rsidRPr="0069250E"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  <w:t xml:space="preserve">• </w:t>
            </w:r>
            <w:proofErr w:type="gramStart"/>
            <w:r w:rsidRPr="0069250E"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  <w:t>{{ c</w:t>
            </w:r>
            <w:proofErr w:type="gramEnd"/>
            <w:r w:rsidRPr="0069250E"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  <w:t xml:space="preserve"> }}</w:t>
            </w:r>
          </w:p>
          <w:p w14:paraId="2E6C7737" w14:textId="781F125A" w:rsidR="00544418" w:rsidRPr="006A3A96" w:rsidRDefault="0069250E" w:rsidP="0069250E">
            <w:pPr>
              <w:snapToGrid w:val="0"/>
              <w:jc w:val="both"/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</w:pPr>
            <w:r w:rsidRPr="0069250E"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  <w:t xml:space="preserve">{% </w:t>
            </w:r>
            <w:proofErr w:type="spellStart"/>
            <w:r w:rsidRPr="0069250E"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  <w:t>endfor</w:t>
            </w:r>
            <w:proofErr w:type="spellEnd"/>
            <w:r w:rsidRPr="0069250E"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  <w:t xml:space="preserve"> %}</w:t>
            </w:r>
          </w:p>
        </w:tc>
      </w:tr>
      <w:tr w:rsidR="00346252" w:rsidRPr="00E47933" w14:paraId="6DBA40BE" w14:textId="77777777" w:rsidTr="21D98B6E">
        <w:tc>
          <w:tcPr>
            <w:tcW w:w="10892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5FAC3D58" w14:textId="77777777" w:rsidR="00346252" w:rsidRPr="00E47933" w:rsidRDefault="00346252" w:rsidP="00346252">
            <w:pPr>
              <w:snapToGrid w:val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1D5DDB" w:rsidRPr="00E47933" w14:paraId="6C91375B" w14:textId="77777777" w:rsidTr="21D98B6E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</w:tcPr>
          <w:p w14:paraId="1D52A8D2" w14:textId="37920352" w:rsidR="001D5DDB" w:rsidRPr="00E47933" w:rsidRDefault="001D5DDB" w:rsidP="00DF2C54">
            <w:pPr>
              <w:pStyle w:val="Heading3"/>
              <w:tabs>
                <w:tab w:val="left" w:pos="0"/>
              </w:tabs>
              <w:snapToGrid w:val="0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47933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Awards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6DE0EC04" w14:textId="77777777" w:rsidR="003705B9" w:rsidRPr="003705B9" w:rsidRDefault="003705B9" w:rsidP="003705B9">
            <w:pPr>
              <w:snapToGrid w:val="0"/>
              <w:jc w:val="both"/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</w:pPr>
            <w:r w:rsidRPr="003705B9"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  <w:t>{% for a in awards %}</w:t>
            </w:r>
          </w:p>
          <w:p w14:paraId="68CB4CA9" w14:textId="77777777" w:rsidR="003705B9" w:rsidRPr="003705B9" w:rsidRDefault="003705B9" w:rsidP="003705B9">
            <w:pPr>
              <w:snapToGrid w:val="0"/>
              <w:jc w:val="both"/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</w:pPr>
            <w:r w:rsidRPr="003705B9"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  <w:t xml:space="preserve">• </w:t>
            </w:r>
            <w:proofErr w:type="gramStart"/>
            <w:r w:rsidRPr="003705B9"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  <w:t>{{ a</w:t>
            </w:r>
            <w:proofErr w:type="gramEnd"/>
            <w:r w:rsidRPr="003705B9"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  <w:t xml:space="preserve"> }}</w:t>
            </w:r>
          </w:p>
          <w:p w14:paraId="07233411" w14:textId="5A48EF4C" w:rsidR="006A65D6" w:rsidRPr="00DF2C54" w:rsidRDefault="003705B9" w:rsidP="003705B9">
            <w:pPr>
              <w:snapToGrid w:val="0"/>
              <w:jc w:val="both"/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</w:pPr>
            <w:r w:rsidRPr="003705B9"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  <w:t xml:space="preserve">{% </w:t>
            </w:r>
            <w:proofErr w:type="spellStart"/>
            <w:r w:rsidRPr="003705B9"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  <w:t>endfor</w:t>
            </w:r>
            <w:proofErr w:type="spellEnd"/>
            <w:r w:rsidRPr="003705B9"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  <w:t xml:space="preserve"> %}</w:t>
            </w:r>
          </w:p>
        </w:tc>
      </w:tr>
      <w:tr w:rsidR="001D5DDB" w:rsidRPr="00E47933" w14:paraId="1DC95E7B" w14:textId="77777777" w:rsidTr="21D98B6E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</w:tcPr>
          <w:p w14:paraId="620B9F50" w14:textId="77777777" w:rsidR="001D5DDB" w:rsidRPr="00E47933" w:rsidRDefault="001D5DDB" w:rsidP="00DF2C54">
            <w:pPr>
              <w:pStyle w:val="Heading3"/>
              <w:tabs>
                <w:tab w:val="left" w:pos="0"/>
              </w:tabs>
              <w:snapToGrid w:val="0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47933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Experience Summary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583059C2" w14:textId="77777777" w:rsidR="0028598A" w:rsidRPr="0028598A" w:rsidRDefault="0028598A" w:rsidP="0028598A">
            <w:pPr>
              <w:spacing w:line="276" w:lineRule="auto"/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</w:pPr>
            <w:r w:rsidRPr="0028598A"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  <w:t>{% for role in roles %}</w:t>
            </w:r>
          </w:p>
          <w:p w14:paraId="51F04DD4" w14:textId="77777777" w:rsidR="0028598A" w:rsidRPr="0028598A" w:rsidRDefault="0028598A" w:rsidP="0028598A">
            <w:pPr>
              <w:spacing w:line="276" w:lineRule="auto"/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</w:pPr>
            <w:proofErr w:type="gramStart"/>
            <w:r w:rsidRPr="0028598A"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  <w:t xml:space="preserve">{{ </w:t>
            </w:r>
            <w:proofErr w:type="spellStart"/>
            <w:r w:rsidRPr="0028598A"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  <w:t>role</w:t>
            </w:r>
            <w:proofErr w:type="gramEnd"/>
            <w:r w:rsidRPr="0028598A"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  <w:t>.</w:t>
            </w:r>
            <w:proofErr w:type="gramStart"/>
            <w:r w:rsidRPr="0028598A"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  <w:t>title</w:t>
            </w:r>
            <w:proofErr w:type="spellEnd"/>
            <w:r w:rsidRPr="0028598A"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  <w:t xml:space="preserve"> }</w:t>
            </w:r>
            <w:proofErr w:type="gramEnd"/>
            <w:r w:rsidRPr="0028598A"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  <w:t xml:space="preserve">} - </w:t>
            </w:r>
            <w:proofErr w:type="gramStart"/>
            <w:r w:rsidRPr="0028598A"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  <w:t xml:space="preserve">{{ </w:t>
            </w:r>
            <w:proofErr w:type="spellStart"/>
            <w:r w:rsidRPr="0028598A"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  <w:t>role</w:t>
            </w:r>
            <w:proofErr w:type="gramEnd"/>
            <w:r w:rsidRPr="0028598A"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  <w:t>.</w:t>
            </w:r>
            <w:proofErr w:type="gramStart"/>
            <w:r w:rsidRPr="0028598A"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  <w:t>company</w:t>
            </w:r>
            <w:proofErr w:type="spellEnd"/>
            <w:r w:rsidRPr="0028598A"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  <w:t xml:space="preserve"> }</w:t>
            </w:r>
            <w:proofErr w:type="gramEnd"/>
            <w:r w:rsidRPr="0028598A"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  <w:t>} [</w:t>
            </w:r>
            <w:proofErr w:type="gramStart"/>
            <w:r w:rsidRPr="0028598A"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  <w:t xml:space="preserve">{{ </w:t>
            </w:r>
            <w:proofErr w:type="spellStart"/>
            <w:r w:rsidRPr="0028598A"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  <w:t>role</w:t>
            </w:r>
            <w:proofErr w:type="gramEnd"/>
            <w:r w:rsidRPr="0028598A"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  <w:t>.</w:t>
            </w:r>
            <w:proofErr w:type="gramStart"/>
            <w:r w:rsidRPr="0028598A"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  <w:t>dates</w:t>
            </w:r>
            <w:proofErr w:type="spellEnd"/>
            <w:r w:rsidRPr="0028598A"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  <w:t xml:space="preserve"> }</w:t>
            </w:r>
            <w:proofErr w:type="gramEnd"/>
            <w:r w:rsidRPr="0028598A"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  <w:t>}]</w:t>
            </w:r>
          </w:p>
          <w:p w14:paraId="0AE69C81" w14:textId="77777777" w:rsidR="0028598A" w:rsidRPr="0028598A" w:rsidRDefault="0028598A" w:rsidP="0028598A">
            <w:pPr>
              <w:spacing w:line="276" w:lineRule="auto"/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</w:pPr>
            <w:proofErr w:type="gramStart"/>
            <w:r w:rsidRPr="0028598A"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  <w:t xml:space="preserve">{{ </w:t>
            </w:r>
            <w:proofErr w:type="spellStart"/>
            <w:r w:rsidRPr="0028598A"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  <w:t>role</w:t>
            </w:r>
            <w:proofErr w:type="gramEnd"/>
            <w:r w:rsidRPr="0028598A"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  <w:t>.</w:t>
            </w:r>
            <w:proofErr w:type="gramStart"/>
            <w:r w:rsidRPr="0028598A"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  <w:t>description</w:t>
            </w:r>
            <w:proofErr w:type="spellEnd"/>
            <w:r w:rsidRPr="0028598A"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  <w:t xml:space="preserve"> }</w:t>
            </w:r>
            <w:proofErr w:type="gramEnd"/>
            <w:r w:rsidRPr="0028598A"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  <w:t>}</w:t>
            </w:r>
          </w:p>
          <w:p w14:paraId="285D4914" w14:textId="4C0EB636" w:rsidR="001D5DDB" w:rsidRPr="007B2588" w:rsidRDefault="0028598A" w:rsidP="0028598A">
            <w:pPr>
              <w:spacing w:line="276" w:lineRule="auto"/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</w:pPr>
            <w:r w:rsidRPr="0028598A"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  <w:t xml:space="preserve">{% </w:t>
            </w:r>
            <w:proofErr w:type="spellStart"/>
            <w:r w:rsidRPr="0028598A"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  <w:t>endfor</w:t>
            </w:r>
            <w:proofErr w:type="spellEnd"/>
            <w:r w:rsidRPr="0028598A"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  <w:t xml:space="preserve"> %}</w:t>
            </w:r>
          </w:p>
        </w:tc>
      </w:tr>
    </w:tbl>
    <w:p w14:paraId="4BFF24C3" w14:textId="77777777" w:rsidR="00A262C2" w:rsidRDefault="00A262C2" w:rsidP="009E5A66">
      <w:pPr>
        <w:suppressAutoHyphens w:val="0"/>
        <w:spacing w:after="160" w:line="259" w:lineRule="auto"/>
        <w:jc w:val="center"/>
        <w:rPr>
          <w:rFonts w:asciiTheme="minorHAnsi" w:hAnsiTheme="minorHAnsi" w:cstheme="minorHAnsi"/>
          <w:b/>
          <w:sz w:val="20"/>
          <w:szCs w:val="20"/>
          <w:u w:val="single"/>
        </w:rPr>
      </w:pPr>
    </w:p>
    <w:p w14:paraId="1CBAD61E" w14:textId="77777777" w:rsidR="00A262C2" w:rsidRDefault="00A262C2" w:rsidP="009E5A66">
      <w:pPr>
        <w:suppressAutoHyphens w:val="0"/>
        <w:spacing w:after="160" w:line="259" w:lineRule="auto"/>
        <w:jc w:val="center"/>
        <w:rPr>
          <w:rFonts w:asciiTheme="minorHAnsi" w:hAnsiTheme="minorHAnsi" w:cstheme="minorHAnsi"/>
          <w:b/>
          <w:sz w:val="20"/>
          <w:szCs w:val="20"/>
          <w:u w:val="single"/>
        </w:rPr>
      </w:pPr>
    </w:p>
    <w:p w14:paraId="2A5617EE" w14:textId="77777777" w:rsidR="00A262C2" w:rsidRDefault="00A262C2" w:rsidP="009E5A66">
      <w:pPr>
        <w:suppressAutoHyphens w:val="0"/>
        <w:spacing w:after="160" w:line="259" w:lineRule="auto"/>
        <w:jc w:val="center"/>
        <w:rPr>
          <w:rFonts w:asciiTheme="minorHAnsi" w:hAnsiTheme="minorHAnsi" w:cstheme="minorHAnsi"/>
          <w:b/>
          <w:sz w:val="20"/>
          <w:szCs w:val="20"/>
          <w:u w:val="single"/>
        </w:rPr>
      </w:pPr>
    </w:p>
    <w:p w14:paraId="2479036E" w14:textId="77777777" w:rsidR="00A262C2" w:rsidRDefault="00A262C2" w:rsidP="009E5A66">
      <w:pPr>
        <w:suppressAutoHyphens w:val="0"/>
        <w:spacing w:after="160" w:line="259" w:lineRule="auto"/>
        <w:jc w:val="center"/>
        <w:rPr>
          <w:rFonts w:asciiTheme="minorHAnsi" w:hAnsiTheme="minorHAnsi" w:cstheme="minorHAnsi"/>
          <w:b/>
          <w:sz w:val="20"/>
          <w:szCs w:val="20"/>
          <w:u w:val="single"/>
        </w:rPr>
      </w:pPr>
    </w:p>
    <w:p w14:paraId="0675289B" w14:textId="77777777" w:rsidR="00A262C2" w:rsidRDefault="00A262C2" w:rsidP="009E5A66">
      <w:pPr>
        <w:suppressAutoHyphens w:val="0"/>
        <w:spacing w:after="160" w:line="259" w:lineRule="auto"/>
        <w:jc w:val="center"/>
        <w:rPr>
          <w:rFonts w:asciiTheme="minorHAnsi" w:hAnsiTheme="minorHAnsi" w:cstheme="minorHAnsi"/>
          <w:b/>
          <w:sz w:val="20"/>
          <w:szCs w:val="20"/>
          <w:u w:val="single"/>
        </w:rPr>
      </w:pPr>
    </w:p>
    <w:p w14:paraId="35158FC1" w14:textId="77777777" w:rsidR="00A262C2" w:rsidRDefault="00A262C2" w:rsidP="009E5A66">
      <w:pPr>
        <w:suppressAutoHyphens w:val="0"/>
        <w:spacing w:after="160" w:line="259" w:lineRule="auto"/>
        <w:jc w:val="center"/>
        <w:rPr>
          <w:rFonts w:asciiTheme="minorHAnsi" w:hAnsiTheme="minorHAnsi" w:cstheme="minorHAnsi"/>
          <w:b/>
          <w:sz w:val="20"/>
          <w:szCs w:val="20"/>
          <w:u w:val="single"/>
        </w:rPr>
      </w:pPr>
    </w:p>
    <w:p w14:paraId="72874391" w14:textId="77777777" w:rsidR="00A262C2" w:rsidRDefault="00A262C2" w:rsidP="009E5A66">
      <w:pPr>
        <w:suppressAutoHyphens w:val="0"/>
        <w:spacing w:after="160" w:line="259" w:lineRule="auto"/>
        <w:jc w:val="center"/>
        <w:rPr>
          <w:rFonts w:asciiTheme="minorHAnsi" w:hAnsiTheme="minorHAnsi" w:cstheme="minorHAnsi"/>
          <w:b/>
          <w:sz w:val="20"/>
          <w:szCs w:val="20"/>
          <w:u w:val="single"/>
        </w:rPr>
      </w:pPr>
    </w:p>
    <w:p w14:paraId="5FCB87D5" w14:textId="77777777" w:rsidR="00A262C2" w:rsidRDefault="00A262C2" w:rsidP="009E5A66">
      <w:pPr>
        <w:suppressAutoHyphens w:val="0"/>
        <w:spacing w:after="160" w:line="259" w:lineRule="auto"/>
        <w:jc w:val="center"/>
        <w:rPr>
          <w:rFonts w:asciiTheme="minorHAnsi" w:hAnsiTheme="minorHAnsi" w:cstheme="minorHAnsi"/>
          <w:b/>
          <w:sz w:val="20"/>
          <w:szCs w:val="20"/>
          <w:u w:val="single"/>
        </w:rPr>
      </w:pPr>
    </w:p>
    <w:p w14:paraId="53A9D385" w14:textId="77777777" w:rsidR="00A262C2" w:rsidRDefault="00A262C2" w:rsidP="009E5A66">
      <w:pPr>
        <w:suppressAutoHyphens w:val="0"/>
        <w:spacing w:after="160" w:line="259" w:lineRule="auto"/>
        <w:jc w:val="center"/>
        <w:rPr>
          <w:rFonts w:asciiTheme="minorHAnsi" w:hAnsiTheme="minorHAnsi" w:cstheme="minorHAnsi"/>
          <w:b/>
          <w:sz w:val="20"/>
          <w:szCs w:val="20"/>
          <w:u w:val="single"/>
        </w:rPr>
      </w:pPr>
    </w:p>
    <w:p w14:paraId="5563D9B0" w14:textId="77777777" w:rsidR="00A262C2" w:rsidRDefault="00A262C2" w:rsidP="009E5A66">
      <w:pPr>
        <w:suppressAutoHyphens w:val="0"/>
        <w:spacing w:after="160" w:line="259" w:lineRule="auto"/>
        <w:jc w:val="center"/>
        <w:rPr>
          <w:rFonts w:asciiTheme="minorHAnsi" w:hAnsiTheme="minorHAnsi" w:cstheme="minorHAnsi"/>
          <w:b/>
          <w:sz w:val="20"/>
          <w:szCs w:val="20"/>
          <w:u w:val="single"/>
        </w:rPr>
      </w:pPr>
    </w:p>
    <w:p w14:paraId="77633877" w14:textId="77777777" w:rsidR="00A262C2" w:rsidRDefault="00A262C2" w:rsidP="009E5A66">
      <w:pPr>
        <w:suppressAutoHyphens w:val="0"/>
        <w:spacing w:after="160" w:line="259" w:lineRule="auto"/>
        <w:jc w:val="center"/>
        <w:rPr>
          <w:rFonts w:asciiTheme="minorHAnsi" w:hAnsiTheme="minorHAnsi" w:cstheme="minorHAnsi"/>
          <w:b/>
          <w:sz w:val="20"/>
          <w:szCs w:val="20"/>
          <w:u w:val="single"/>
        </w:rPr>
      </w:pPr>
    </w:p>
    <w:p w14:paraId="4F2501F3" w14:textId="77777777" w:rsidR="00A262C2" w:rsidRDefault="00A262C2" w:rsidP="009E5A66">
      <w:pPr>
        <w:suppressAutoHyphens w:val="0"/>
        <w:spacing w:after="160" w:line="259" w:lineRule="auto"/>
        <w:jc w:val="center"/>
        <w:rPr>
          <w:rFonts w:asciiTheme="minorHAnsi" w:hAnsiTheme="minorHAnsi" w:cstheme="minorHAnsi"/>
          <w:b/>
          <w:sz w:val="20"/>
          <w:szCs w:val="20"/>
          <w:u w:val="single"/>
        </w:rPr>
      </w:pPr>
    </w:p>
    <w:p w14:paraId="0075321A" w14:textId="77777777" w:rsidR="00A262C2" w:rsidRDefault="00A262C2" w:rsidP="009E5A66">
      <w:pPr>
        <w:suppressAutoHyphens w:val="0"/>
        <w:spacing w:after="160" w:line="259" w:lineRule="auto"/>
        <w:jc w:val="center"/>
        <w:rPr>
          <w:rFonts w:asciiTheme="minorHAnsi" w:hAnsiTheme="minorHAnsi" w:cstheme="minorHAnsi"/>
          <w:b/>
          <w:sz w:val="20"/>
          <w:szCs w:val="20"/>
          <w:u w:val="single"/>
        </w:rPr>
      </w:pPr>
    </w:p>
    <w:p w14:paraId="2251ACD4" w14:textId="59C89E7E" w:rsidR="001D5DDB" w:rsidRPr="00DD4941" w:rsidRDefault="001D5DDB" w:rsidP="009E5A66">
      <w:pPr>
        <w:suppressAutoHyphens w:val="0"/>
        <w:spacing w:after="160" w:line="259" w:lineRule="auto"/>
        <w:jc w:val="center"/>
        <w:rPr>
          <w:rFonts w:asciiTheme="minorHAnsi" w:hAnsiTheme="minorHAnsi" w:cstheme="minorHAnsi"/>
          <w:b/>
          <w:sz w:val="20"/>
          <w:szCs w:val="20"/>
          <w:u w:val="single"/>
        </w:rPr>
      </w:pPr>
      <w:r w:rsidRPr="00DD4941">
        <w:rPr>
          <w:rFonts w:asciiTheme="minorHAnsi" w:hAnsiTheme="minorHAnsi" w:cstheme="minorHAnsi"/>
          <w:b/>
          <w:sz w:val="20"/>
          <w:szCs w:val="20"/>
          <w:u w:val="single"/>
        </w:rPr>
        <w:t>PROFESSIONAL EXPERIENCE</w:t>
      </w:r>
    </w:p>
    <w:p w14:paraId="3260007B" w14:textId="77777777" w:rsidR="001D5DDB" w:rsidRPr="00E47933" w:rsidRDefault="001D5DDB" w:rsidP="001D5DDB">
      <w:pPr>
        <w:jc w:val="center"/>
        <w:rPr>
          <w:rFonts w:asciiTheme="minorHAnsi" w:hAnsiTheme="minorHAnsi" w:cstheme="minorHAnsi"/>
          <w:b/>
          <w:color w:val="0000FF"/>
          <w:sz w:val="20"/>
          <w:szCs w:val="20"/>
          <w:u w:val="single"/>
        </w:rPr>
      </w:pPr>
    </w:p>
    <w:tbl>
      <w:tblPr>
        <w:tblW w:w="10892" w:type="dxa"/>
        <w:tblInd w:w="-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892"/>
      </w:tblGrid>
      <w:tr w:rsidR="001D5DDB" w:rsidRPr="00E47933" w14:paraId="6304C976" w14:textId="77777777" w:rsidTr="21D98B6E">
        <w:trPr>
          <w:trHeight w:val="7672"/>
        </w:trPr>
        <w:tc>
          <w:tcPr>
            <w:tcW w:w="10892" w:type="dxa"/>
          </w:tcPr>
          <w:p w14:paraId="38589C79" w14:textId="77777777" w:rsidR="00D57C42" w:rsidRPr="00D57C42" w:rsidRDefault="00D57C42" w:rsidP="00D57C42">
            <w:pPr>
              <w:suppressAutoHyphens w:val="0"/>
              <w:spacing w:before="60" w:after="60"/>
              <w:ind w:left="360" w:right="90"/>
              <w:jc w:val="both"/>
              <w:rPr>
                <w:rFonts w:asciiTheme="minorHAnsi" w:hAnsiTheme="minorHAnsi" w:cstheme="minorBidi"/>
                <w:sz w:val="20"/>
                <w:szCs w:val="20"/>
              </w:rPr>
            </w:pPr>
            <w:r w:rsidRPr="00D57C42">
              <w:rPr>
                <w:rFonts w:asciiTheme="minorHAnsi" w:hAnsiTheme="minorHAnsi" w:cstheme="minorBidi"/>
                <w:sz w:val="20"/>
                <w:szCs w:val="20"/>
              </w:rPr>
              <w:t>{% for p in projects %}</w:t>
            </w:r>
          </w:p>
          <w:p w14:paraId="3A77A2B4" w14:textId="77777777" w:rsidR="00D57C42" w:rsidRPr="00D57C42" w:rsidRDefault="00D57C42" w:rsidP="00D57C42">
            <w:pPr>
              <w:suppressAutoHyphens w:val="0"/>
              <w:spacing w:before="60" w:after="60"/>
              <w:ind w:left="360" w:right="90"/>
              <w:jc w:val="both"/>
              <w:rPr>
                <w:rFonts w:asciiTheme="minorHAnsi" w:hAnsiTheme="minorHAnsi" w:cstheme="minorBidi"/>
                <w:sz w:val="20"/>
                <w:szCs w:val="20"/>
              </w:rPr>
            </w:pPr>
            <w:r w:rsidRPr="00D57C42">
              <w:rPr>
                <w:rFonts w:asciiTheme="minorHAnsi" w:hAnsiTheme="minorHAnsi" w:cstheme="minorBidi"/>
                <w:sz w:val="20"/>
                <w:szCs w:val="20"/>
              </w:rPr>
              <w:t>-------------------------------</w:t>
            </w:r>
          </w:p>
          <w:p w14:paraId="1AA99794" w14:textId="77777777" w:rsidR="00D57C42" w:rsidRPr="00D57C42" w:rsidRDefault="00D57C42" w:rsidP="00D57C42">
            <w:pPr>
              <w:suppressAutoHyphens w:val="0"/>
              <w:spacing w:before="60" w:after="60"/>
              <w:ind w:left="360" w:right="90"/>
              <w:jc w:val="both"/>
              <w:rPr>
                <w:rFonts w:asciiTheme="minorHAnsi" w:hAnsiTheme="minorHAnsi" w:cstheme="minorBidi"/>
                <w:sz w:val="20"/>
                <w:szCs w:val="20"/>
              </w:rPr>
            </w:pPr>
            <w:r w:rsidRPr="00D57C42">
              <w:rPr>
                <w:rFonts w:asciiTheme="minorHAnsi" w:hAnsiTheme="minorHAnsi" w:cstheme="minorBidi"/>
                <w:sz w:val="20"/>
                <w:szCs w:val="20"/>
              </w:rPr>
              <w:t>Project {{</w:t>
            </w:r>
            <w:proofErr w:type="spellStart"/>
            <w:proofErr w:type="gramStart"/>
            <w:r w:rsidRPr="00D57C42">
              <w:rPr>
                <w:rFonts w:asciiTheme="minorHAnsi" w:hAnsiTheme="minorHAnsi" w:cstheme="minorBidi"/>
                <w:sz w:val="20"/>
                <w:szCs w:val="20"/>
              </w:rPr>
              <w:t>loop.index</w:t>
            </w:r>
            <w:proofErr w:type="spellEnd"/>
            <w:proofErr w:type="gramEnd"/>
            <w:r w:rsidRPr="00D57C42">
              <w:rPr>
                <w:rFonts w:asciiTheme="minorHAnsi" w:hAnsiTheme="minorHAnsi" w:cstheme="minorBidi"/>
                <w:sz w:val="20"/>
                <w:szCs w:val="20"/>
              </w:rPr>
              <w:t>}} – {{p.name}} [{{</w:t>
            </w:r>
            <w:proofErr w:type="spellStart"/>
            <w:proofErr w:type="gramStart"/>
            <w:r w:rsidRPr="00D57C42">
              <w:rPr>
                <w:rFonts w:asciiTheme="minorHAnsi" w:hAnsiTheme="minorHAnsi" w:cstheme="minorBidi"/>
                <w:sz w:val="20"/>
                <w:szCs w:val="20"/>
              </w:rPr>
              <w:t>p.duration</w:t>
            </w:r>
            <w:proofErr w:type="spellEnd"/>
            <w:proofErr w:type="gramEnd"/>
            <w:r w:rsidRPr="00D57C42">
              <w:rPr>
                <w:rFonts w:asciiTheme="minorHAnsi" w:hAnsiTheme="minorHAnsi" w:cstheme="minorBidi"/>
                <w:sz w:val="20"/>
                <w:szCs w:val="20"/>
              </w:rPr>
              <w:t>}}]</w:t>
            </w:r>
          </w:p>
          <w:p w14:paraId="7728C77A" w14:textId="77777777" w:rsidR="00D57C42" w:rsidRPr="00D57C42" w:rsidRDefault="00D57C42" w:rsidP="00D57C42">
            <w:pPr>
              <w:suppressAutoHyphens w:val="0"/>
              <w:spacing w:before="60" w:after="60"/>
              <w:ind w:left="360" w:right="90"/>
              <w:jc w:val="both"/>
              <w:rPr>
                <w:rFonts w:asciiTheme="minorHAnsi" w:hAnsiTheme="minorHAnsi" w:cstheme="minorBidi"/>
                <w:sz w:val="20"/>
                <w:szCs w:val="20"/>
              </w:rPr>
            </w:pPr>
          </w:p>
          <w:p w14:paraId="727994CB" w14:textId="77777777" w:rsidR="00D57C42" w:rsidRPr="00D57C42" w:rsidRDefault="00D57C42" w:rsidP="00D57C42">
            <w:pPr>
              <w:suppressAutoHyphens w:val="0"/>
              <w:spacing w:before="60" w:after="60"/>
              <w:ind w:left="360" w:right="90"/>
              <w:jc w:val="both"/>
              <w:rPr>
                <w:rFonts w:asciiTheme="minorHAnsi" w:hAnsiTheme="minorHAnsi" w:cstheme="minorBidi"/>
                <w:sz w:val="20"/>
                <w:szCs w:val="20"/>
              </w:rPr>
            </w:pPr>
            <w:r w:rsidRPr="00D57C42">
              <w:rPr>
                <w:rFonts w:asciiTheme="minorHAnsi" w:hAnsiTheme="minorHAnsi" w:cstheme="minorBidi"/>
                <w:sz w:val="20"/>
                <w:szCs w:val="20"/>
              </w:rPr>
              <w:t>Role: {{</w:t>
            </w:r>
            <w:proofErr w:type="spellStart"/>
            <w:proofErr w:type="gramStart"/>
            <w:r w:rsidRPr="00D57C42">
              <w:rPr>
                <w:rFonts w:asciiTheme="minorHAnsi" w:hAnsiTheme="minorHAnsi" w:cstheme="minorBidi"/>
                <w:sz w:val="20"/>
                <w:szCs w:val="20"/>
              </w:rPr>
              <w:t>p.role</w:t>
            </w:r>
            <w:proofErr w:type="spellEnd"/>
            <w:proofErr w:type="gramEnd"/>
            <w:r w:rsidRPr="00D57C42">
              <w:rPr>
                <w:rFonts w:asciiTheme="minorHAnsi" w:hAnsiTheme="minorHAnsi" w:cstheme="minorBidi"/>
                <w:sz w:val="20"/>
                <w:szCs w:val="20"/>
              </w:rPr>
              <w:t>}}</w:t>
            </w:r>
          </w:p>
          <w:p w14:paraId="3D4E2B27" w14:textId="77777777" w:rsidR="00D57C42" w:rsidRPr="00D57C42" w:rsidRDefault="00D57C42" w:rsidP="00D57C42">
            <w:pPr>
              <w:suppressAutoHyphens w:val="0"/>
              <w:spacing w:before="60" w:after="60"/>
              <w:ind w:left="360" w:right="90"/>
              <w:jc w:val="both"/>
              <w:rPr>
                <w:rFonts w:asciiTheme="minorHAnsi" w:hAnsiTheme="minorHAnsi" w:cstheme="minorBidi"/>
                <w:sz w:val="20"/>
                <w:szCs w:val="20"/>
              </w:rPr>
            </w:pPr>
          </w:p>
          <w:p w14:paraId="7ADA574C" w14:textId="77777777" w:rsidR="00D57C42" w:rsidRPr="00D57C42" w:rsidRDefault="00D57C42" w:rsidP="00D57C42">
            <w:pPr>
              <w:suppressAutoHyphens w:val="0"/>
              <w:spacing w:before="60" w:after="60"/>
              <w:ind w:left="360" w:right="90"/>
              <w:jc w:val="both"/>
              <w:rPr>
                <w:rFonts w:asciiTheme="minorHAnsi" w:hAnsiTheme="minorHAnsi" w:cstheme="minorBidi"/>
                <w:sz w:val="20"/>
                <w:szCs w:val="20"/>
              </w:rPr>
            </w:pPr>
            <w:r w:rsidRPr="00D57C42">
              <w:rPr>
                <w:rFonts w:asciiTheme="minorHAnsi" w:hAnsiTheme="minorHAnsi" w:cstheme="minorBidi"/>
                <w:sz w:val="20"/>
                <w:szCs w:val="20"/>
              </w:rPr>
              <w:t>Project Description: {{</w:t>
            </w:r>
            <w:proofErr w:type="spellStart"/>
            <w:proofErr w:type="gramStart"/>
            <w:r w:rsidRPr="00D57C42">
              <w:rPr>
                <w:rFonts w:asciiTheme="minorHAnsi" w:hAnsiTheme="minorHAnsi" w:cstheme="minorBidi"/>
                <w:sz w:val="20"/>
                <w:szCs w:val="20"/>
              </w:rPr>
              <w:t>p.description</w:t>
            </w:r>
            <w:proofErr w:type="spellEnd"/>
            <w:proofErr w:type="gramEnd"/>
            <w:r w:rsidRPr="00D57C42">
              <w:rPr>
                <w:rFonts w:asciiTheme="minorHAnsi" w:hAnsiTheme="minorHAnsi" w:cstheme="minorBidi"/>
                <w:sz w:val="20"/>
                <w:szCs w:val="20"/>
              </w:rPr>
              <w:t>}}</w:t>
            </w:r>
          </w:p>
          <w:p w14:paraId="25540089" w14:textId="77777777" w:rsidR="00D57C42" w:rsidRPr="00D57C42" w:rsidRDefault="00D57C42" w:rsidP="00D57C42">
            <w:pPr>
              <w:suppressAutoHyphens w:val="0"/>
              <w:spacing w:before="60" w:after="60"/>
              <w:ind w:left="360" w:right="90"/>
              <w:jc w:val="both"/>
              <w:rPr>
                <w:rFonts w:asciiTheme="minorHAnsi" w:hAnsiTheme="minorHAnsi" w:cstheme="minorBidi"/>
                <w:sz w:val="20"/>
                <w:szCs w:val="20"/>
              </w:rPr>
            </w:pPr>
          </w:p>
          <w:p w14:paraId="22A56069" w14:textId="77777777" w:rsidR="00D57C42" w:rsidRPr="00D57C42" w:rsidRDefault="00D57C42" w:rsidP="00D57C42">
            <w:pPr>
              <w:suppressAutoHyphens w:val="0"/>
              <w:spacing w:before="60" w:after="60"/>
              <w:ind w:left="360" w:right="90"/>
              <w:jc w:val="both"/>
              <w:rPr>
                <w:rFonts w:asciiTheme="minorHAnsi" w:hAnsiTheme="minorHAnsi" w:cstheme="minorBidi"/>
                <w:sz w:val="20"/>
                <w:szCs w:val="20"/>
              </w:rPr>
            </w:pPr>
            <w:r w:rsidRPr="00D57C42">
              <w:rPr>
                <w:rFonts w:asciiTheme="minorHAnsi" w:hAnsiTheme="minorHAnsi" w:cstheme="minorBidi"/>
                <w:sz w:val="20"/>
                <w:szCs w:val="20"/>
              </w:rPr>
              <w:t>Key activities performed: {{</w:t>
            </w:r>
            <w:proofErr w:type="spellStart"/>
            <w:r w:rsidRPr="00D57C42">
              <w:rPr>
                <w:rFonts w:asciiTheme="minorHAnsi" w:hAnsiTheme="minorHAnsi" w:cstheme="minorBidi"/>
                <w:sz w:val="20"/>
                <w:szCs w:val="20"/>
              </w:rPr>
              <w:t>p.key_activities</w:t>
            </w:r>
            <w:proofErr w:type="spellEnd"/>
            <w:r w:rsidRPr="00D57C42">
              <w:rPr>
                <w:rFonts w:asciiTheme="minorHAnsi" w:hAnsiTheme="minorHAnsi" w:cstheme="minorBidi"/>
                <w:sz w:val="20"/>
                <w:szCs w:val="20"/>
              </w:rPr>
              <w:t>}}</w:t>
            </w:r>
          </w:p>
          <w:p w14:paraId="3D70716A" w14:textId="77777777" w:rsidR="00D57C42" w:rsidRPr="00D57C42" w:rsidRDefault="00D57C42" w:rsidP="00D57C42">
            <w:pPr>
              <w:suppressAutoHyphens w:val="0"/>
              <w:spacing w:before="60" w:after="60"/>
              <w:ind w:left="360" w:right="90"/>
              <w:jc w:val="both"/>
              <w:rPr>
                <w:rFonts w:asciiTheme="minorHAnsi" w:hAnsiTheme="minorHAnsi" w:cstheme="minorBidi"/>
                <w:sz w:val="20"/>
                <w:szCs w:val="20"/>
              </w:rPr>
            </w:pPr>
          </w:p>
          <w:p w14:paraId="1DBBBE1C" w14:textId="77777777" w:rsidR="00D57C42" w:rsidRPr="00D57C42" w:rsidRDefault="00D57C42" w:rsidP="00D57C42">
            <w:pPr>
              <w:suppressAutoHyphens w:val="0"/>
              <w:spacing w:before="60" w:after="60"/>
              <w:ind w:left="360" w:right="90"/>
              <w:jc w:val="both"/>
              <w:rPr>
                <w:rFonts w:asciiTheme="minorHAnsi" w:hAnsiTheme="minorHAnsi" w:cstheme="minorBidi"/>
                <w:sz w:val="20"/>
                <w:szCs w:val="20"/>
              </w:rPr>
            </w:pPr>
            <w:r w:rsidRPr="00D57C42">
              <w:rPr>
                <w:rFonts w:asciiTheme="minorHAnsi" w:hAnsiTheme="minorHAnsi" w:cstheme="minorBidi"/>
                <w:sz w:val="20"/>
                <w:szCs w:val="20"/>
              </w:rPr>
              <w:t xml:space="preserve">{% for bullet in </w:t>
            </w:r>
            <w:proofErr w:type="spellStart"/>
            <w:proofErr w:type="gramStart"/>
            <w:r w:rsidRPr="00D57C42">
              <w:rPr>
                <w:rFonts w:asciiTheme="minorHAnsi" w:hAnsiTheme="minorHAnsi" w:cstheme="minorBidi"/>
                <w:sz w:val="20"/>
                <w:szCs w:val="20"/>
              </w:rPr>
              <w:t>p.bullets</w:t>
            </w:r>
            <w:proofErr w:type="spellEnd"/>
            <w:proofErr w:type="gramEnd"/>
            <w:r w:rsidRPr="00D57C42">
              <w:rPr>
                <w:rFonts w:asciiTheme="minorHAnsi" w:hAnsiTheme="minorHAnsi" w:cstheme="minorBidi"/>
                <w:sz w:val="20"/>
                <w:szCs w:val="20"/>
              </w:rPr>
              <w:t xml:space="preserve"> %}</w:t>
            </w:r>
          </w:p>
          <w:p w14:paraId="46790067" w14:textId="77777777" w:rsidR="00D57C42" w:rsidRPr="00D57C42" w:rsidRDefault="00D57C42" w:rsidP="00D57C42">
            <w:pPr>
              <w:suppressAutoHyphens w:val="0"/>
              <w:spacing w:before="60" w:after="60"/>
              <w:ind w:left="360" w:right="90"/>
              <w:jc w:val="both"/>
              <w:rPr>
                <w:rFonts w:asciiTheme="minorHAnsi" w:hAnsiTheme="minorHAnsi" w:cstheme="minorBidi"/>
                <w:sz w:val="20"/>
                <w:szCs w:val="20"/>
              </w:rPr>
            </w:pPr>
            <w:r w:rsidRPr="00D57C42">
              <w:rPr>
                <w:rFonts w:asciiTheme="minorHAnsi" w:hAnsiTheme="minorHAnsi" w:cstheme="minorBidi"/>
                <w:sz w:val="20"/>
                <w:szCs w:val="20"/>
              </w:rPr>
              <w:t xml:space="preserve">  • </w:t>
            </w:r>
            <w:proofErr w:type="gramStart"/>
            <w:r w:rsidRPr="00D57C42">
              <w:rPr>
                <w:rFonts w:asciiTheme="minorHAnsi" w:hAnsiTheme="minorHAnsi" w:cstheme="minorBidi"/>
                <w:sz w:val="20"/>
                <w:szCs w:val="20"/>
              </w:rPr>
              <w:t>{{ bullet</w:t>
            </w:r>
            <w:proofErr w:type="gramEnd"/>
            <w:r w:rsidRPr="00D57C42">
              <w:rPr>
                <w:rFonts w:asciiTheme="minorHAnsi" w:hAnsiTheme="minorHAnsi" w:cstheme="minorBidi"/>
                <w:sz w:val="20"/>
                <w:szCs w:val="20"/>
              </w:rPr>
              <w:t xml:space="preserve"> }}</w:t>
            </w:r>
          </w:p>
          <w:p w14:paraId="2B114D28" w14:textId="77777777" w:rsidR="00D57C42" w:rsidRPr="00D57C42" w:rsidRDefault="00D57C42" w:rsidP="00D57C42">
            <w:pPr>
              <w:suppressAutoHyphens w:val="0"/>
              <w:spacing w:before="60" w:after="60"/>
              <w:ind w:left="360" w:right="90"/>
              <w:jc w:val="both"/>
              <w:rPr>
                <w:rFonts w:asciiTheme="minorHAnsi" w:hAnsiTheme="minorHAnsi" w:cstheme="minorBidi"/>
                <w:sz w:val="20"/>
                <w:szCs w:val="20"/>
              </w:rPr>
            </w:pPr>
            <w:r w:rsidRPr="00D57C42">
              <w:rPr>
                <w:rFonts w:asciiTheme="minorHAnsi" w:hAnsiTheme="minorHAnsi" w:cstheme="minorBidi"/>
                <w:sz w:val="20"/>
                <w:szCs w:val="20"/>
              </w:rPr>
              <w:t xml:space="preserve">{% </w:t>
            </w:r>
            <w:proofErr w:type="spellStart"/>
            <w:r w:rsidRPr="00D57C42">
              <w:rPr>
                <w:rFonts w:asciiTheme="minorHAnsi" w:hAnsiTheme="minorHAnsi" w:cstheme="minorBidi"/>
                <w:sz w:val="20"/>
                <w:szCs w:val="20"/>
              </w:rPr>
              <w:t>endfor</w:t>
            </w:r>
            <w:proofErr w:type="spellEnd"/>
            <w:r w:rsidRPr="00D57C42">
              <w:rPr>
                <w:rFonts w:asciiTheme="minorHAnsi" w:hAnsiTheme="minorHAnsi" w:cstheme="minorBidi"/>
                <w:sz w:val="20"/>
                <w:szCs w:val="20"/>
              </w:rPr>
              <w:t xml:space="preserve"> %}</w:t>
            </w:r>
          </w:p>
          <w:p w14:paraId="51C9B3EC" w14:textId="77777777" w:rsidR="00D57C42" w:rsidRPr="00D57C42" w:rsidRDefault="00D57C42" w:rsidP="00D57C42">
            <w:pPr>
              <w:suppressAutoHyphens w:val="0"/>
              <w:spacing w:before="60" w:after="60"/>
              <w:ind w:left="360" w:right="90"/>
              <w:jc w:val="both"/>
              <w:rPr>
                <w:rFonts w:asciiTheme="minorHAnsi" w:hAnsiTheme="minorHAnsi" w:cstheme="minorBidi"/>
                <w:sz w:val="20"/>
                <w:szCs w:val="20"/>
              </w:rPr>
            </w:pPr>
          </w:p>
          <w:p w14:paraId="42084E02" w14:textId="77777777" w:rsidR="00D57C42" w:rsidRPr="00D57C42" w:rsidRDefault="00D57C42" w:rsidP="00D57C42">
            <w:pPr>
              <w:suppressAutoHyphens w:val="0"/>
              <w:spacing w:before="60" w:after="60"/>
              <w:ind w:left="360" w:right="90"/>
              <w:jc w:val="both"/>
              <w:rPr>
                <w:rFonts w:asciiTheme="minorHAnsi" w:hAnsiTheme="minorHAnsi" w:cstheme="minorBidi"/>
                <w:sz w:val="20"/>
                <w:szCs w:val="20"/>
              </w:rPr>
            </w:pPr>
            <w:r w:rsidRPr="00D57C42">
              <w:rPr>
                <w:rFonts w:asciiTheme="minorHAnsi" w:hAnsiTheme="minorHAnsi" w:cstheme="minorBidi"/>
                <w:sz w:val="20"/>
                <w:szCs w:val="20"/>
              </w:rPr>
              <w:t>Technology/Skills/Tools used</w:t>
            </w:r>
          </w:p>
          <w:p w14:paraId="53A5846F" w14:textId="77777777" w:rsidR="00D57C42" w:rsidRPr="00D57C42" w:rsidRDefault="00D57C42" w:rsidP="00D57C42">
            <w:pPr>
              <w:suppressAutoHyphens w:val="0"/>
              <w:spacing w:before="60" w:after="60"/>
              <w:ind w:left="360" w:right="90"/>
              <w:jc w:val="both"/>
              <w:rPr>
                <w:rFonts w:asciiTheme="minorHAnsi" w:hAnsiTheme="minorHAnsi" w:cstheme="minorBidi"/>
                <w:sz w:val="20"/>
                <w:szCs w:val="20"/>
              </w:rPr>
            </w:pPr>
            <w:r w:rsidRPr="00D57C42">
              <w:rPr>
                <w:rFonts w:asciiTheme="minorHAnsi" w:hAnsiTheme="minorHAnsi" w:cstheme="minorBidi"/>
                <w:sz w:val="20"/>
                <w:szCs w:val="20"/>
              </w:rPr>
              <w:t xml:space="preserve">  Tools: {{</w:t>
            </w:r>
            <w:proofErr w:type="spellStart"/>
            <w:proofErr w:type="gramStart"/>
            <w:r w:rsidRPr="00D57C42">
              <w:rPr>
                <w:rFonts w:asciiTheme="minorHAnsi" w:hAnsiTheme="minorHAnsi" w:cstheme="minorBidi"/>
                <w:sz w:val="20"/>
                <w:szCs w:val="20"/>
              </w:rPr>
              <w:t>p.tools</w:t>
            </w:r>
            <w:proofErr w:type="spellEnd"/>
            <w:proofErr w:type="gramEnd"/>
            <w:r w:rsidRPr="00D57C42">
              <w:rPr>
                <w:rFonts w:asciiTheme="minorHAnsi" w:hAnsiTheme="minorHAnsi" w:cstheme="minorBidi"/>
                <w:sz w:val="20"/>
                <w:szCs w:val="20"/>
              </w:rPr>
              <w:t>}}</w:t>
            </w:r>
          </w:p>
          <w:p w14:paraId="0FD66AC6" w14:textId="77777777" w:rsidR="00D57C42" w:rsidRPr="00D57C42" w:rsidRDefault="00D57C42" w:rsidP="00D57C42">
            <w:pPr>
              <w:suppressAutoHyphens w:val="0"/>
              <w:spacing w:before="60" w:after="60"/>
              <w:ind w:left="360" w:right="90"/>
              <w:jc w:val="both"/>
              <w:rPr>
                <w:rFonts w:asciiTheme="minorHAnsi" w:hAnsiTheme="minorHAnsi" w:cstheme="minorBidi"/>
                <w:sz w:val="20"/>
                <w:szCs w:val="20"/>
              </w:rPr>
            </w:pPr>
            <w:r w:rsidRPr="00D57C42">
              <w:rPr>
                <w:rFonts w:asciiTheme="minorHAnsi" w:hAnsiTheme="minorHAnsi" w:cstheme="minorBidi"/>
                <w:sz w:val="20"/>
                <w:szCs w:val="20"/>
              </w:rPr>
              <w:t xml:space="preserve">  Technologies: {{</w:t>
            </w:r>
            <w:proofErr w:type="spellStart"/>
            <w:proofErr w:type="gramStart"/>
            <w:r w:rsidRPr="00D57C42">
              <w:rPr>
                <w:rFonts w:asciiTheme="minorHAnsi" w:hAnsiTheme="minorHAnsi" w:cstheme="minorBidi"/>
                <w:sz w:val="20"/>
                <w:szCs w:val="20"/>
              </w:rPr>
              <w:t>p.technologies</w:t>
            </w:r>
            <w:proofErr w:type="spellEnd"/>
            <w:proofErr w:type="gramEnd"/>
            <w:r w:rsidRPr="00D57C42">
              <w:rPr>
                <w:rFonts w:asciiTheme="minorHAnsi" w:hAnsiTheme="minorHAnsi" w:cstheme="minorBidi"/>
                <w:sz w:val="20"/>
                <w:szCs w:val="20"/>
              </w:rPr>
              <w:t>}}</w:t>
            </w:r>
          </w:p>
          <w:p w14:paraId="2FCAD63E" w14:textId="77777777" w:rsidR="00D57C42" w:rsidRPr="00D57C42" w:rsidRDefault="00D57C42" w:rsidP="00D57C42">
            <w:pPr>
              <w:suppressAutoHyphens w:val="0"/>
              <w:spacing w:before="60" w:after="60"/>
              <w:ind w:left="360" w:right="90"/>
              <w:jc w:val="both"/>
              <w:rPr>
                <w:rFonts w:asciiTheme="minorHAnsi" w:hAnsiTheme="minorHAnsi" w:cstheme="minorBidi"/>
                <w:sz w:val="20"/>
                <w:szCs w:val="20"/>
              </w:rPr>
            </w:pPr>
            <w:r w:rsidRPr="00D57C42">
              <w:rPr>
                <w:rFonts w:asciiTheme="minorHAnsi" w:hAnsiTheme="minorHAnsi" w:cstheme="minorBidi"/>
                <w:sz w:val="20"/>
                <w:szCs w:val="20"/>
              </w:rPr>
              <w:t xml:space="preserve">  Skills: {{</w:t>
            </w:r>
            <w:proofErr w:type="spellStart"/>
            <w:proofErr w:type="gramStart"/>
            <w:r w:rsidRPr="00D57C42">
              <w:rPr>
                <w:rFonts w:asciiTheme="minorHAnsi" w:hAnsiTheme="minorHAnsi" w:cstheme="minorBidi"/>
                <w:sz w:val="20"/>
                <w:szCs w:val="20"/>
              </w:rPr>
              <w:t>p.skills</w:t>
            </w:r>
            <w:proofErr w:type="spellEnd"/>
            <w:proofErr w:type="gramEnd"/>
            <w:r w:rsidRPr="00D57C42">
              <w:rPr>
                <w:rFonts w:asciiTheme="minorHAnsi" w:hAnsiTheme="minorHAnsi" w:cstheme="minorBidi"/>
                <w:sz w:val="20"/>
                <w:szCs w:val="20"/>
              </w:rPr>
              <w:t>}}</w:t>
            </w:r>
          </w:p>
          <w:p w14:paraId="1389D7BA" w14:textId="77777777" w:rsidR="00D57C42" w:rsidRPr="00D57C42" w:rsidRDefault="00D57C42" w:rsidP="00D57C42">
            <w:pPr>
              <w:suppressAutoHyphens w:val="0"/>
              <w:spacing w:before="60" w:after="60"/>
              <w:ind w:left="360" w:right="90"/>
              <w:jc w:val="both"/>
              <w:rPr>
                <w:rFonts w:asciiTheme="minorHAnsi" w:hAnsiTheme="minorHAnsi" w:cstheme="minorBidi"/>
                <w:sz w:val="20"/>
                <w:szCs w:val="20"/>
              </w:rPr>
            </w:pPr>
            <w:r w:rsidRPr="00D57C42">
              <w:rPr>
                <w:rFonts w:asciiTheme="minorHAnsi" w:hAnsiTheme="minorHAnsi" w:cstheme="minorBidi"/>
                <w:sz w:val="20"/>
                <w:szCs w:val="20"/>
              </w:rPr>
              <w:t>-------------------------------</w:t>
            </w:r>
          </w:p>
          <w:p w14:paraId="29A967ED" w14:textId="2A25ADD3" w:rsidR="00EC0DB9" w:rsidRPr="00DF2C54" w:rsidRDefault="00D57C42" w:rsidP="00D57C42">
            <w:pPr>
              <w:suppressAutoHyphens w:val="0"/>
              <w:spacing w:before="60" w:after="60"/>
              <w:ind w:left="360" w:right="90"/>
              <w:jc w:val="both"/>
              <w:rPr>
                <w:rFonts w:asciiTheme="minorHAnsi" w:hAnsiTheme="minorHAnsi" w:cstheme="minorBidi"/>
                <w:sz w:val="20"/>
                <w:szCs w:val="20"/>
              </w:rPr>
            </w:pPr>
            <w:r w:rsidRPr="00D57C42">
              <w:rPr>
                <w:rFonts w:asciiTheme="minorHAnsi" w:hAnsiTheme="minorHAnsi" w:cstheme="minorBidi"/>
                <w:sz w:val="20"/>
                <w:szCs w:val="20"/>
              </w:rPr>
              <w:t xml:space="preserve">{% </w:t>
            </w:r>
            <w:proofErr w:type="spellStart"/>
            <w:r w:rsidRPr="00D57C42">
              <w:rPr>
                <w:rFonts w:asciiTheme="minorHAnsi" w:hAnsiTheme="minorHAnsi" w:cstheme="minorBidi"/>
                <w:sz w:val="20"/>
                <w:szCs w:val="20"/>
              </w:rPr>
              <w:t>endfor</w:t>
            </w:r>
            <w:proofErr w:type="spellEnd"/>
            <w:r w:rsidRPr="00D57C42">
              <w:rPr>
                <w:rFonts w:asciiTheme="minorHAnsi" w:hAnsiTheme="minorHAnsi" w:cstheme="minorBidi"/>
                <w:sz w:val="20"/>
                <w:szCs w:val="20"/>
              </w:rPr>
              <w:t xml:space="preserve"> %}</w:t>
            </w:r>
          </w:p>
        </w:tc>
      </w:tr>
      <w:tr w:rsidR="008E543D" w:rsidRPr="00E47933" w14:paraId="710775C0" w14:textId="77777777" w:rsidTr="21D98B6E">
        <w:tc>
          <w:tcPr>
            <w:tcW w:w="10892" w:type="dxa"/>
          </w:tcPr>
          <w:p w14:paraId="432156B0" w14:textId="77777777" w:rsidR="008E543D" w:rsidRPr="00E47933" w:rsidRDefault="008E543D">
            <w:pPr>
              <w:snapToGrid w:val="0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8E543D" w:rsidRPr="00E47933" w14:paraId="663715C6" w14:textId="77777777" w:rsidTr="21D98B6E">
        <w:tc>
          <w:tcPr>
            <w:tcW w:w="10892" w:type="dxa"/>
          </w:tcPr>
          <w:p w14:paraId="15B89BA0" w14:textId="77777777" w:rsidR="008E543D" w:rsidRPr="00E47933" w:rsidRDefault="008E543D">
            <w:pPr>
              <w:snapToGrid w:val="0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</w:tbl>
    <w:p w14:paraId="3BEC668C" w14:textId="77777777" w:rsidR="00F44474" w:rsidRPr="00E47933" w:rsidRDefault="00F44474">
      <w:pPr>
        <w:rPr>
          <w:rFonts w:asciiTheme="minorHAnsi" w:hAnsiTheme="minorHAnsi" w:cstheme="minorHAnsi"/>
          <w:sz w:val="20"/>
          <w:szCs w:val="20"/>
        </w:rPr>
      </w:pPr>
    </w:p>
    <w:sectPr w:rsidR="00F44474" w:rsidRPr="00E47933" w:rsidSect="001D5DDB">
      <w:pgSz w:w="12240" w:h="15840"/>
      <w:pgMar w:top="360" w:right="1440" w:bottom="63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F5E488" w14:textId="77777777" w:rsidR="00201C59" w:rsidRDefault="00201C59" w:rsidP="00DE1B76">
      <w:r>
        <w:separator/>
      </w:r>
    </w:p>
  </w:endnote>
  <w:endnote w:type="continuationSeparator" w:id="0">
    <w:p w14:paraId="1FE12375" w14:textId="77777777" w:rsidR="00201C59" w:rsidRDefault="00201C59" w:rsidP="00DE1B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F9ADCE" w14:textId="77777777" w:rsidR="00201C59" w:rsidRDefault="00201C59" w:rsidP="00DE1B76">
      <w:r>
        <w:separator/>
      </w:r>
    </w:p>
  </w:footnote>
  <w:footnote w:type="continuationSeparator" w:id="0">
    <w:p w14:paraId="1C5951A8" w14:textId="77777777" w:rsidR="00201C59" w:rsidRDefault="00201C59" w:rsidP="00DE1B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7BE0D70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06488A8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12E1816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1CAA6F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1502ACE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96E79E2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1E4161C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D2400E4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0B4DEC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196369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0002"/>
    <w:multiLevelType w:val="singleLevel"/>
    <w:tmpl w:val="00000002"/>
    <w:name w:val="WW8Num6"/>
    <w:lvl w:ilvl="0">
      <w:start w:val="1"/>
      <w:numFmt w:val="bullet"/>
      <w:lvlText w:val=""/>
      <w:lvlJc w:val="left"/>
      <w:pPr>
        <w:tabs>
          <w:tab w:val="num" w:pos="0"/>
        </w:tabs>
        <w:ind w:left="360" w:hanging="360"/>
      </w:pPr>
      <w:rPr>
        <w:rFonts w:ascii="Wingdings" w:hAnsi="Wingdings" w:cs="Symbol"/>
        <w:color w:val="000000"/>
        <w:sz w:val="20"/>
        <w:szCs w:val="20"/>
      </w:rPr>
    </w:lvl>
  </w:abstractNum>
  <w:abstractNum w:abstractNumId="11" w15:restartNumberingAfterBreak="0">
    <w:nsid w:val="00000003"/>
    <w:multiLevelType w:val="singleLevel"/>
    <w:tmpl w:val="00000003"/>
    <w:name w:val="WW8Num7"/>
    <w:lvl w:ilvl="0">
      <w:start w:val="1"/>
      <w:numFmt w:val="bullet"/>
      <w:lvlText w:val=""/>
      <w:lvlJc w:val="left"/>
      <w:pPr>
        <w:tabs>
          <w:tab w:val="num" w:pos="0"/>
        </w:tabs>
        <w:ind w:left="720" w:hanging="360"/>
      </w:pPr>
      <w:rPr>
        <w:rFonts w:ascii="Wingdings" w:hAnsi="Wingdings" w:cs="Symbol"/>
        <w:color w:val="000000"/>
        <w:sz w:val="20"/>
        <w:szCs w:val="20"/>
      </w:rPr>
    </w:lvl>
  </w:abstractNum>
  <w:abstractNum w:abstractNumId="12" w15:restartNumberingAfterBreak="0">
    <w:nsid w:val="00000004"/>
    <w:multiLevelType w:val="singleLevel"/>
    <w:tmpl w:val="00000004"/>
    <w:name w:val="WW8Num8"/>
    <w:lvl w:ilvl="0">
      <w:start w:val="1"/>
      <w:numFmt w:val="bullet"/>
      <w:lvlText w:val=""/>
      <w:lvlJc w:val="left"/>
      <w:pPr>
        <w:tabs>
          <w:tab w:val="num" w:pos="0"/>
        </w:tabs>
        <w:ind w:left="360" w:hanging="360"/>
      </w:pPr>
      <w:rPr>
        <w:rFonts w:ascii="Wingdings" w:hAnsi="Wingdings" w:cs="Symbol"/>
        <w:color w:val="000000"/>
        <w:sz w:val="20"/>
        <w:szCs w:val="20"/>
      </w:rPr>
    </w:lvl>
  </w:abstractNum>
  <w:abstractNum w:abstractNumId="13" w15:restartNumberingAfterBreak="0">
    <w:nsid w:val="08C807FB"/>
    <w:multiLevelType w:val="hybridMultilevel"/>
    <w:tmpl w:val="03205F4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A31065A"/>
    <w:multiLevelType w:val="hybridMultilevel"/>
    <w:tmpl w:val="61CE9A02"/>
    <w:lvl w:ilvl="0" w:tplc="C212A55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C31301"/>
    <w:multiLevelType w:val="hybridMultilevel"/>
    <w:tmpl w:val="92124F7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7CB4DBF"/>
    <w:multiLevelType w:val="hybridMultilevel"/>
    <w:tmpl w:val="A958177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8631666"/>
    <w:multiLevelType w:val="hybridMultilevel"/>
    <w:tmpl w:val="6C1E1DC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915283"/>
    <w:multiLevelType w:val="hybridMultilevel"/>
    <w:tmpl w:val="628A9F88"/>
    <w:lvl w:ilvl="0" w:tplc="40090001">
      <w:start w:val="1"/>
      <w:numFmt w:val="bullet"/>
      <w:lvlText w:val=""/>
      <w:lvlJc w:val="left"/>
      <w:pPr>
        <w:ind w:left="111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3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5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7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9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1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3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5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76" w:hanging="360"/>
      </w:pPr>
      <w:rPr>
        <w:rFonts w:ascii="Wingdings" w:hAnsi="Wingdings" w:hint="default"/>
      </w:rPr>
    </w:lvl>
  </w:abstractNum>
  <w:abstractNum w:abstractNumId="19" w15:restartNumberingAfterBreak="0">
    <w:nsid w:val="415C1B02"/>
    <w:multiLevelType w:val="hybridMultilevel"/>
    <w:tmpl w:val="AB6005E6"/>
    <w:lvl w:ilvl="0" w:tplc="40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538A1DF2"/>
    <w:multiLevelType w:val="hybridMultilevel"/>
    <w:tmpl w:val="E988B94C"/>
    <w:lvl w:ilvl="0" w:tplc="08090001">
      <w:start w:val="1"/>
      <w:numFmt w:val="bullet"/>
      <w:lvlText w:val=""/>
      <w:lvlJc w:val="left"/>
      <w:pPr>
        <w:ind w:left="12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9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05" w:hanging="360"/>
      </w:pPr>
      <w:rPr>
        <w:rFonts w:ascii="Wingdings" w:hAnsi="Wingdings" w:hint="default"/>
      </w:rPr>
    </w:lvl>
  </w:abstractNum>
  <w:abstractNum w:abstractNumId="21" w15:restartNumberingAfterBreak="0">
    <w:nsid w:val="572C06BE"/>
    <w:multiLevelType w:val="hybridMultilevel"/>
    <w:tmpl w:val="C24432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F878AD"/>
    <w:multiLevelType w:val="hybridMultilevel"/>
    <w:tmpl w:val="89F025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4B37779"/>
    <w:multiLevelType w:val="hybridMultilevel"/>
    <w:tmpl w:val="3E3E21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B8773FD"/>
    <w:multiLevelType w:val="multilevel"/>
    <w:tmpl w:val="07D4D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9D70D8"/>
    <w:multiLevelType w:val="multilevel"/>
    <w:tmpl w:val="C8724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0694755">
    <w:abstractNumId w:val="9"/>
  </w:num>
  <w:num w:numId="2" w16cid:durableId="1100687559">
    <w:abstractNumId w:val="7"/>
  </w:num>
  <w:num w:numId="3" w16cid:durableId="940533982">
    <w:abstractNumId w:val="6"/>
  </w:num>
  <w:num w:numId="4" w16cid:durableId="1139614644">
    <w:abstractNumId w:val="5"/>
  </w:num>
  <w:num w:numId="5" w16cid:durableId="894436708">
    <w:abstractNumId w:val="4"/>
  </w:num>
  <w:num w:numId="6" w16cid:durableId="1772164738">
    <w:abstractNumId w:val="8"/>
  </w:num>
  <w:num w:numId="7" w16cid:durableId="774208311">
    <w:abstractNumId w:val="3"/>
  </w:num>
  <w:num w:numId="8" w16cid:durableId="983853382">
    <w:abstractNumId w:val="2"/>
  </w:num>
  <w:num w:numId="9" w16cid:durableId="208928784">
    <w:abstractNumId w:val="1"/>
  </w:num>
  <w:num w:numId="10" w16cid:durableId="1707828764">
    <w:abstractNumId w:val="0"/>
  </w:num>
  <w:num w:numId="11" w16cid:durableId="162091223">
    <w:abstractNumId w:val="14"/>
  </w:num>
  <w:num w:numId="12" w16cid:durableId="750732939">
    <w:abstractNumId w:val="21"/>
  </w:num>
  <w:num w:numId="13" w16cid:durableId="439878016">
    <w:abstractNumId w:val="22"/>
  </w:num>
  <w:num w:numId="14" w16cid:durableId="518742519">
    <w:abstractNumId w:val="17"/>
  </w:num>
  <w:num w:numId="15" w16cid:durableId="67266025">
    <w:abstractNumId w:val="13"/>
  </w:num>
  <w:num w:numId="16" w16cid:durableId="987897800">
    <w:abstractNumId w:val="10"/>
  </w:num>
  <w:num w:numId="17" w16cid:durableId="881211378">
    <w:abstractNumId w:val="11"/>
  </w:num>
  <w:num w:numId="18" w16cid:durableId="1786264373">
    <w:abstractNumId w:val="12"/>
  </w:num>
  <w:num w:numId="19" w16cid:durableId="1897662926">
    <w:abstractNumId w:val="15"/>
  </w:num>
  <w:num w:numId="20" w16cid:durableId="1623270133">
    <w:abstractNumId w:val="20"/>
  </w:num>
  <w:num w:numId="21" w16cid:durableId="1966276636">
    <w:abstractNumId w:val="23"/>
  </w:num>
  <w:num w:numId="22" w16cid:durableId="1567491793">
    <w:abstractNumId w:val="25"/>
  </w:num>
  <w:num w:numId="23" w16cid:durableId="2143884367">
    <w:abstractNumId w:val="19"/>
  </w:num>
  <w:num w:numId="24" w16cid:durableId="372507391">
    <w:abstractNumId w:val="18"/>
  </w:num>
  <w:num w:numId="25" w16cid:durableId="1261371924">
    <w:abstractNumId w:val="24"/>
  </w:num>
  <w:num w:numId="26" w16cid:durableId="69115424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B76"/>
    <w:rsid w:val="00005EB4"/>
    <w:rsid w:val="000085A0"/>
    <w:rsid w:val="00022D44"/>
    <w:rsid w:val="00023C84"/>
    <w:rsid w:val="00026D80"/>
    <w:rsid w:val="00030F29"/>
    <w:rsid w:val="00033106"/>
    <w:rsid w:val="00034FD3"/>
    <w:rsid w:val="0003653A"/>
    <w:rsid w:val="000407D7"/>
    <w:rsid w:val="00042731"/>
    <w:rsid w:val="0004402A"/>
    <w:rsid w:val="00044FBD"/>
    <w:rsid w:val="00050565"/>
    <w:rsid w:val="00050A92"/>
    <w:rsid w:val="0007053D"/>
    <w:rsid w:val="0007185F"/>
    <w:rsid w:val="00076824"/>
    <w:rsid w:val="0008034C"/>
    <w:rsid w:val="00084347"/>
    <w:rsid w:val="0008660C"/>
    <w:rsid w:val="00092898"/>
    <w:rsid w:val="000931E3"/>
    <w:rsid w:val="000957DC"/>
    <w:rsid w:val="000D3D5F"/>
    <w:rsid w:val="000E0A0E"/>
    <w:rsid w:val="000E1F23"/>
    <w:rsid w:val="000E7607"/>
    <w:rsid w:val="000F29FC"/>
    <w:rsid w:val="000F365B"/>
    <w:rsid w:val="000F4CEF"/>
    <w:rsid w:val="001041F6"/>
    <w:rsid w:val="00116BDE"/>
    <w:rsid w:val="00120B81"/>
    <w:rsid w:val="001247B2"/>
    <w:rsid w:val="00126B67"/>
    <w:rsid w:val="00130A25"/>
    <w:rsid w:val="00131B38"/>
    <w:rsid w:val="00132DFF"/>
    <w:rsid w:val="00141CA5"/>
    <w:rsid w:val="001512BD"/>
    <w:rsid w:val="001574EF"/>
    <w:rsid w:val="00162915"/>
    <w:rsid w:val="00167B85"/>
    <w:rsid w:val="00176AE2"/>
    <w:rsid w:val="00191880"/>
    <w:rsid w:val="0019449C"/>
    <w:rsid w:val="00196178"/>
    <w:rsid w:val="001A20F4"/>
    <w:rsid w:val="001B2E7D"/>
    <w:rsid w:val="001C1A82"/>
    <w:rsid w:val="001C1BBA"/>
    <w:rsid w:val="001D00D0"/>
    <w:rsid w:val="001D4CA9"/>
    <w:rsid w:val="001D5DDB"/>
    <w:rsid w:val="001D6429"/>
    <w:rsid w:val="001E1FED"/>
    <w:rsid w:val="001E32C7"/>
    <w:rsid w:val="0020133C"/>
    <w:rsid w:val="00201C59"/>
    <w:rsid w:val="00212D28"/>
    <w:rsid w:val="002225EA"/>
    <w:rsid w:val="00224389"/>
    <w:rsid w:val="002279E3"/>
    <w:rsid w:val="002320AA"/>
    <w:rsid w:val="00243B49"/>
    <w:rsid w:val="002442C1"/>
    <w:rsid w:val="00253735"/>
    <w:rsid w:val="00257D5B"/>
    <w:rsid w:val="002600BF"/>
    <w:rsid w:val="002633FE"/>
    <w:rsid w:val="002646B3"/>
    <w:rsid w:val="0026603F"/>
    <w:rsid w:val="002704B7"/>
    <w:rsid w:val="002706AA"/>
    <w:rsid w:val="002832BA"/>
    <w:rsid w:val="002847A4"/>
    <w:rsid w:val="00284A71"/>
    <w:rsid w:val="0028598A"/>
    <w:rsid w:val="002865FF"/>
    <w:rsid w:val="00287E91"/>
    <w:rsid w:val="0029489B"/>
    <w:rsid w:val="002A0221"/>
    <w:rsid w:val="002B386C"/>
    <w:rsid w:val="002C40C3"/>
    <w:rsid w:val="002D3ABA"/>
    <w:rsid w:val="002E2875"/>
    <w:rsid w:val="002E4469"/>
    <w:rsid w:val="002F043D"/>
    <w:rsid w:val="002F3051"/>
    <w:rsid w:val="002F3D11"/>
    <w:rsid w:val="002F41C5"/>
    <w:rsid w:val="002F539C"/>
    <w:rsid w:val="003313E6"/>
    <w:rsid w:val="003320C0"/>
    <w:rsid w:val="00344BA9"/>
    <w:rsid w:val="00346252"/>
    <w:rsid w:val="003474B9"/>
    <w:rsid w:val="0035587A"/>
    <w:rsid w:val="00355FD5"/>
    <w:rsid w:val="003618E5"/>
    <w:rsid w:val="003705B9"/>
    <w:rsid w:val="00373645"/>
    <w:rsid w:val="0038481D"/>
    <w:rsid w:val="00390C5D"/>
    <w:rsid w:val="003A385D"/>
    <w:rsid w:val="003A3A7D"/>
    <w:rsid w:val="003B0D22"/>
    <w:rsid w:val="003B502A"/>
    <w:rsid w:val="003B5733"/>
    <w:rsid w:val="003C1FF5"/>
    <w:rsid w:val="003C596E"/>
    <w:rsid w:val="003D04FE"/>
    <w:rsid w:val="003E3A7C"/>
    <w:rsid w:val="00403294"/>
    <w:rsid w:val="0040385D"/>
    <w:rsid w:val="0040541D"/>
    <w:rsid w:val="0041546D"/>
    <w:rsid w:val="00422836"/>
    <w:rsid w:val="0043629D"/>
    <w:rsid w:val="00442A09"/>
    <w:rsid w:val="00456C11"/>
    <w:rsid w:val="004655B6"/>
    <w:rsid w:val="00465F51"/>
    <w:rsid w:val="004737AB"/>
    <w:rsid w:val="004800D9"/>
    <w:rsid w:val="00481097"/>
    <w:rsid w:val="00494120"/>
    <w:rsid w:val="004A0045"/>
    <w:rsid w:val="004C42F3"/>
    <w:rsid w:val="004C4546"/>
    <w:rsid w:val="004C4EA0"/>
    <w:rsid w:val="004D1442"/>
    <w:rsid w:val="004D2712"/>
    <w:rsid w:val="004E1B25"/>
    <w:rsid w:val="004E25C1"/>
    <w:rsid w:val="004F6F28"/>
    <w:rsid w:val="00502E62"/>
    <w:rsid w:val="005128DA"/>
    <w:rsid w:val="00523F39"/>
    <w:rsid w:val="0053386A"/>
    <w:rsid w:val="00543DF6"/>
    <w:rsid w:val="00544418"/>
    <w:rsid w:val="00546FCB"/>
    <w:rsid w:val="0055178B"/>
    <w:rsid w:val="005853C7"/>
    <w:rsid w:val="00591230"/>
    <w:rsid w:val="0059253F"/>
    <w:rsid w:val="0059328F"/>
    <w:rsid w:val="005B6691"/>
    <w:rsid w:val="005D6711"/>
    <w:rsid w:val="005F7E4E"/>
    <w:rsid w:val="0061187D"/>
    <w:rsid w:val="0062015E"/>
    <w:rsid w:val="00634C67"/>
    <w:rsid w:val="00644AD7"/>
    <w:rsid w:val="0065230E"/>
    <w:rsid w:val="00653859"/>
    <w:rsid w:val="00654266"/>
    <w:rsid w:val="0065781D"/>
    <w:rsid w:val="006600E7"/>
    <w:rsid w:val="006679BB"/>
    <w:rsid w:val="00670CF6"/>
    <w:rsid w:val="00680AA5"/>
    <w:rsid w:val="00686630"/>
    <w:rsid w:val="006875F7"/>
    <w:rsid w:val="0069250E"/>
    <w:rsid w:val="006A3A96"/>
    <w:rsid w:val="006A65D6"/>
    <w:rsid w:val="006B16AE"/>
    <w:rsid w:val="006B3948"/>
    <w:rsid w:val="006B7AA2"/>
    <w:rsid w:val="006D4F4D"/>
    <w:rsid w:val="006E01E6"/>
    <w:rsid w:val="006E4D86"/>
    <w:rsid w:val="006F011F"/>
    <w:rsid w:val="00706101"/>
    <w:rsid w:val="00733D6E"/>
    <w:rsid w:val="007379C3"/>
    <w:rsid w:val="007401F7"/>
    <w:rsid w:val="0074035A"/>
    <w:rsid w:val="00744793"/>
    <w:rsid w:val="0074522D"/>
    <w:rsid w:val="0075519A"/>
    <w:rsid w:val="00762C6D"/>
    <w:rsid w:val="007762AF"/>
    <w:rsid w:val="007824D9"/>
    <w:rsid w:val="0078337A"/>
    <w:rsid w:val="00787F6B"/>
    <w:rsid w:val="00792D18"/>
    <w:rsid w:val="007932A8"/>
    <w:rsid w:val="00797B21"/>
    <w:rsid w:val="00797CC5"/>
    <w:rsid w:val="007A1437"/>
    <w:rsid w:val="007A74CF"/>
    <w:rsid w:val="007B2588"/>
    <w:rsid w:val="007B3F79"/>
    <w:rsid w:val="007C2503"/>
    <w:rsid w:val="007C4556"/>
    <w:rsid w:val="007D70EB"/>
    <w:rsid w:val="007E1165"/>
    <w:rsid w:val="007E5D01"/>
    <w:rsid w:val="007E79B5"/>
    <w:rsid w:val="007F1776"/>
    <w:rsid w:val="007F4461"/>
    <w:rsid w:val="00800326"/>
    <w:rsid w:val="00802F62"/>
    <w:rsid w:val="0081406B"/>
    <w:rsid w:val="00817946"/>
    <w:rsid w:val="0082040C"/>
    <w:rsid w:val="00822504"/>
    <w:rsid w:val="00822AB7"/>
    <w:rsid w:val="00834A7D"/>
    <w:rsid w:val="008443DA"/>
    <w:rsid w:val="00847FAB"/>
    <w:rsid w:val="00851223"/>
    <w:rsid w:val="00866226"/>
    <w:rsid w:val="00870E32"/>
    <w:rsid w:val="00872262"/>
    <w:rsid w:val="00876B8D"/>
    <w:rsid w:val="008830E8"/>
    <w:rsid w:val="00887544"/>
    <w:rsid w:val="00892C60"/>
    <w:rsid w:val="00895849"/>
    <w:rsid w:val="008A259F"/>
    <w:rsid w:val="008A3540"/>
    <w:rsid w:val="008B0874"/>
    <w:rsid w:val="008B1397"/>
    <w:rsid w:val="008B6A1D"/>
    <w:rsid w:val="008B7870"/>
    <w:rsid w:val="008B7992"/>
    <w:rsid w:val="008C7C65"/>
    <w:rsid w:val="008E2CFE"/>
    <w:rsid w:val="008E38F6"/>
    <w:rsid w:val="008E543D"/>
    <w:rsid w:val="008F17C5"/>
    <w:rsid w:val="008F62F1"/>
    <w:rsid w:val="009113D6"/>
    <w:rsid w:val="0091193C"/>
    <w:rsid w:val="0091604F"/>
    <w:rsid w:val="009233CB"/>
    <w:rsid w:val="009264AC"/>
    <w:rsid w:val="0093084B"/>
    <w:rsid w:val="00936942"/>
    <w:rsid w:val="00942137"/>
    <w:rsid w:val="00944A93"/>
    <w:rsid w:val="009740D3"/>
    <w:rsid w:val="00974A85"/>
    <w:rsid w:val="00977D17"/>
    <w:rsid w:val="009861A9"/>
    <w:rsid w:val="009960EC"/>
    <w:rsid w:val="009A02F0"/>
    <w:rsid w:val="009A15B7"/>
    <w:rsid w:val="009A3B8A"/>
    <w:rsid w:val="009B05E0"/>
    <w:rsid w:val="009B4E37"/>
    <w:rsid w:val="009C0880"/>
    <w:rsid w:val="009D4D25"/>
    <w:rsid w:val="009E5A66"/>
    <w:rsid w:val="009E6178"/>
    <w:rsid w:val="009E70F5"/>
    <w:rsid w:val="00A03C88"/>
    <w:rsid w:val="00A10718"/>
    <w:rsid w:val="00A262C2"/>
    <w:rsid w:val="00A612CF"/>
    <w:rsid w:val="00A70193"/>
    <w:rsid w:val="00A715FB"/>
    <w:rsid w:val="00A74DE3"/>
    <w:rsid w:val="00A83529"/>
    <w:rsid w:val="00AA346B"/>
    <w:rsid w:val="00AA6E24"/>
    <w:rsid w:val="00AB0D69"/>
    <w:rsid w:val="00AB348B"/>
    <w:rsid w:val="00AD0A40"/>
    <w:rsid w:val="00AD6A2E"/>
    <w:rsid w:val="00AE599B"/>
    <w:rsid w:val="00B2090E"/>
    <w:rsid w:val="00B2655C"/>
    <w:rsid w:val="00B3723E"/>
    <w:rsid w:val="00B47D20"/>
    <w:rsid w:val="00B56435"/>
    <w:rsid w:val="00B60F8D"/>
    <w:rsid w:val="00B63D7A"/>
    <w:rsid w:val="00B82335"/>
    <w:rsid w:val="00B83D05"/>
    <w:rsid w:val="00B843A9"/>
    <w:rsid w:val="00B85CBD"/>
    <w:rsid w:val="00B93393"/>
    <w:rsid w:val="00B9569A"/>
    <w:rsid w:val="00B96E43"/>
    <w:rsid w:val="00BB40C2"/>
    <w:rsid w:val="00BC15B6"/>
    <w:rsid w:val="00BC3CA6"/>
    <w:rsid w:val="00BC79A1"/>
    <w:rsid w:val="00BE253C"/>
    <w:rsid w:val="00BE2E87"/>
    <w:rsid w:val="00BE737D"/>
    <w:rsid w:val="00BE7ABD"/>
    <w:rsid w:val="00BF3AF8"/>
    <w:rsid w:val="00C0020A"/>
    <w:rsid w:val="00C216B6"/>
    <w:rsid w:val="00C23797"/>
    <w:rsid w:val="00C3133C"/>
    <w:rsid w:val="00C40318"/>
    <w:rsid w:val="00C404CD"/>
    <w:rsid w:val="00C42839"/>
    <w:rsid w:val="00C4798E"/>
    <w:rsid w:val="00C5206B"/>
    <w:rsid w:val="00C5370D"/>
    <w:rsid w:val="00C65EAE"/>
    <w:rsid w:val="00C6698A"/>
    <w:rsid w:val="00C8301F"/>
    <w:rsid w:val="00C86508"/>
    <w:rsid w:val="00C87520"/>
    <w:rsid w:val="00C94D22"/>
    <w:rsid w:val="00CB2A6F"/>
    <w:rsid w:val="00CC59E7"/>
    <w:rsid w:val="00CC6600"/>
    <w:rsid w:val="00CC79F8"/>
    <w:rsid w:val="00CE134C"/>
    <w:rsid w:val="00CE37C1"/>
    <w:rsid w:val="00CF05F8"/>
    <w:rsid w:val="00CF1EB5"/>
    <w:rsid w:val="00D01F5E"/>
    <w:rsid w:val="00D03568"/>
    <w:rsid w:val="00D0456B"/>
    <w:rsid w:val="00D10410"/>
    <w:rsid w:val="00D14433"/>
    <w:rsid w:val="00D2306D"/>
    <w:rsid w:val="00D57C42"/>
    <w:rsid w:val="00D6262E"/>
    <w:rsid w:val="00D62E08"/>
    <w:rsid w:val="00D81A40"/>
    <w:rsid w:val="00D85074"/>
    <w:rsid w:val="00D86078"/>
    <w:rsid w:val="00D95D60"/>
    <w:rsid w:val="00D97160"/>
    <w:rsid w:val="00DA3B36"/>
    <w:rsid w:val="00DA41AA"/>
    <w:rsid w:val="00DC766E"/>
    <w:rsid w:val="00DD1B68"/>
    <w:rsid w:val="00DD3DBA"/>
    <w:rsid w:val="00DD4941"/>
    <w:rsid w:val="00DE1B76"/>
    <w:rsid w:val="00DE1E5D"/>
    <w:rsid w:val="00DE50E8"/>
    <w:rsid w:val="00DE54CB"/>
    <w:rsid w:val="00DE6578"/>
    <w:rsid w:val="00DF2C54"/>
    <w:rsid w:val="00E034EE"/>
    <w:rsid w:val="00E12847"/>
    <w:rsid w:val="00E179D9"/>
    <w:rsid w:val="00E20C28"/>
    <w:rsid w:val="00E20FDE"/>
    <w:rsid w:val="00E36BDD"/>
    <w:rsid w:val="00E401DA"/>
    <w:rsid w:val="00E43229"/>
    <w:rsid w:val="00E474BA"/>
    <w:rsid w:val="00E47933"/>
    <w:rsid w:val="00E620BF"/>
    <w:rsid w:val="00E827FA"/>
    <w:rsid w:val="00E85CF8"/>
    <w:rsid w:val="00EA55B7"/>
    <w:rsid w:val="00EB52FA"/>
    <w:rsid w:val="00EB54B8"/>
    <w:rsid w:val="00EB5802"/>
    <w:rsid w:val="00EC0DB9"/>
    <w:rsid w:val="00EC7F65"/>
    <w:rsid w:val="00EE4F0A"/>
    <w:rsid w:val="00EF4BBD"/>
    <w:rsid w:val="00EF747A"/>
    <w:rsid w:val="00F005DF"/>
    <w:rsid w:val="00F031CA"/>
    <w:rsid w:val="00F078C2"/>
    <w:rsid w:val="00F126FB"/>
    <w:rsid w:val="00F17433"/>
    <w:rsid w:val="00F20CA6"/>
    <w:rsid w:val="00F21252"/>
    <w:rsid w:val="00F236BF"/>
    <w:rsid w:val="00F30266"/>
    <w:rsid w:val="00F41424"/>
    <w:rsid w:val="00F41A36"/>
    <w:rsid w:val="00F42542"/>
    <w:rsid w:val="00F43147"/>
    <w:rsid w:val="00F44474"/>
    <w:rsid w:val="00F44EDC"/>
    <w:rsid w:val="00F61132"/>
    <w:rsid w:val="00F67F62"/>
    <w:rsid w:val="00F71151"/>
    <w:rsid w:val="00F73CD8"/>
    <w:rsid w:val="00F755C1"/>
    <w:rsid w:val="00F81723"/>
    <w:rsid w:val="00F9035D"/>
    <w:rsid w:val="00F90ECC"/>
    <w:rsid w:val="00FA1D3A"/>
    <w:rsid w:val="00FA2EE0"/>
    <w:rsid w:val="00FA4FF0"/>
    <w:rsid w:val="00FA79A2"/>
    <w:rsid w:val="00FB184E"/>
    <w:rsid w:val="00FB2725"/>
    <w:rsid w:val="00FB5A58"/>
    <w:rsid w:val="00FC3195"/>
    <w:rsid w:val="00FC49EF"/>
    <w:rsid w:val="00FD0205"/>
    <w:rsid w:val="00FD0296"/>
    <w:rsid w:val="00FD70B0"/>
    <w:rsid w:val="00FF2B23"/>
    <w:rsid w:val="00FF35F2"/>
    <w:rsid w:val="010D1A9B"/>
    <w:rsid w:val="014A1A76"/>
    <w:rsid w:val="0161639B"/>
    <w:rsid w:val="0181C9FC"/>
    <w:rsid w:val="020F1A7F"/>
    <w:rsid w:val="0248C76F"/>
    <w:rsid w:val="02CEF0F5"/>
    <w:rsid w:val="0307309E"/>
    <w:rsid w:val="0313FB31"/>
    <w:rsid w:val="040A2E49"/>
    <w:rsid w:val="04BE781A"/>
    <w:rsid w:val="04CA4CAF"/>
    <w:rsid w:val="04FB4BC5"/>
    <w:rsid w:val="050842D8"/>
    <w:rsid w:val="053C6A83"/>
    <w:rsid w:val="05870F52"/>
    <w:rsid w:val="05A77A36"/>
    <w:rsid w:val="05C31F6A"/>
    <w:rsid w:val="064D96E0"/>
    <w:rsid w:val="06534BF7"/>
    <w:rsid w:val="06C6D904"/>
    <w:rsid w:val="0751A4AC"/>
    <w:rsid w:val="076CE612"/>
    <w:rsid w:val="078223B6"/>
    <w:rsid w:val="07871BFF"/>
    <w:rsid w:val="07BE985A"/>
    <w:rsid w:val="0817F522"/>
    <w:rsid w:val="082307C7"/>
    <w:rsid w:val="083AD971"/>
    <w:rsid w:val="086C54AA"/>
    <w:rsid w:val="0895E6E9"/>
    <w:rsid w:val="08D61505"/>
    <w:rsid w:val="0905EA66"/>
    <w:rsid w:val="093616E9"/>
    <w:rsid w:val="0A819189"/>
    <w:rsid w:val="0A861BFF"/>
    <w:rsid w:val="0AB2F8AA"/>
    <w:rsid w:val="0AD8314C"/>
    <w:rsid w:val="0B066416"/>
    <w:rsid w:val="0B36CF2A"/>
    <w:rsid w:val="0B81ABCA"/>
    <w:rsid w:val="0B8DA5A4"/>
    <w:rsid w:val="0B981C8B"/>
    <w:rsid w:val="0BBCB651"/>
    <w:rsid w:val="0C4F34CC"/>
    <w:rsid w:val="0C7C2ABC"/>
    <w:rsid w:val="0D57C2C8"/>
    <w:rsid w:val="0D8ADE6A"/>
    <w:rsid w:val="0DCC4B57"/>
    <w:rsid w:val="0DD96636"/>
    <w:rsid w:val="0E3761A5"/>
    <w:rsid w:val="0E5F6900"/>
    <w:rsid w:val="0ECB8D55"/>
    <w:rsid w:val="0EE7E29A"/>
    <w:rsid w:val="0F15583C"/>
    <w:rsid w:val="0F4B82EB"/>
    <w:rsid w:val="0F8FF1A2"/>
    <w:rsid w:val="0F9A6692"/>
    <w:rsid w:val="0FBFD66F"/>
    <w:rsid w:val="1033E3C5"/>
    <w:rsid w:val="10438E25"/>
    <w:rsid w:val="10996E8A"/>
    <w:rsid w:val="116D26B4"/>
    <w:rsid w:val="117000E3"/>
    <w:rsid w:val="119F3577"/>
    <w:rsid w:val="11B28064"/>
    <w:rsid w:val="11DA50CD"/>
    <w:rsid w:val="122FCBF1"/>
    <w:rsid w:val="12CA8348"/>
    <w:rsid w:val="13BB1308"/>
    <w:rsid w:val="13BF9DC0"/>
    <w:rsid w:val="1451C28A"/>
    <w:rsid w:val="14711091"/>
    <w:rsid w:val="14D8CF2C"/>
    <w:rsid w:val="15DB5A34"/>
    <w:rsid w:val="1621D6B6"/>
    <w:rsid w:val="1654D4E8"/>
    <w:rsid w:val="165E411D"/>
    <w:rsid w:val="167A104B"/>
    <w:rsid w:val="17195C71"/>
    <w:rsid w:val="172DB277"/>
    <w:rsid w:val="17677C2F"/>
    <w:rsid w:val="1768BF5F"/>
    <w:rsid w:val="1780278B"/>
    <w:rsid w:val="1797BDD3"/>
    <w:rsid w:val="17A8DA10"/>
    <w:rsid w:val="17A928B1"/>
    <w:rsid w:val="17ACB6CA"/>
    <w:rsid w:val="17B7D300"/>
    <w:rsid w:val="182B84D3"/>
    <w:rsid w:val="1833A1E3"/>
    <w:rsid w:val="189672B5"/>
    <w:rsid w:val="1922984F"/>
    <w:rsid w:val="19420171"/>
    <w:rsid w:val="194966FE"/>
    <w:rsid w:val="19684C0F"/>
    <w:rsid w:val="19AB46D7"/>
    <w:rsid w:val="19BFF23F"/>
    <w:rsid w:val="19D6655A"/>
    <w:rsid w:val="1A67662E"/>
    <w:rsid w:val="1A859502"/>
    <w:rsid w:val="1A9F8151"/>
    <w:rsid w:val="1AAF3F0E"/>
    <w:rsid w:val="1AFCC55A"/>
    <w:rsid w:val="1BEB109F"/>
    <w:rsid w:val="1C21B8EC"/>
    <w:rsid w:val="1C41F842"/>
    <w:rsid w:val="1C4EC8E2"/>
    <w:rsid w:val="1C6979FF"/>
    <w:rsid w:val="1C801C7F"/>
    <w:rsid w:val="1CA51CB6"/>
    <w:rsid w:val="1CAD3F74"/>
    <w:rsid w:val="1CC7B815"/>
    <w:rsid w:val="1D94B515"/>
    <w:rsid w:val="1DBA438B"/>
    <w:rsid w:val="1DBB45FC"/>
    <w:rsid w:val="1DC08446"/>
    <w:rsid w:val="1DC2F23D"/>
    <w:rsid w:val="1E56E5D9"/>
    <w:rsid w:val="1EAC7D34"/>
    <w:rsid w:val="1EDD4822"/>
    <w:rsid w:val="1EFE93FC"/>
    <w:rsid w:val="1F056F72"/>
    <w:rsid w:val="1F997C47"/>
    <w:rsid w:val="1FF1BCC9"/>
    <w:rsid w:val="1FFDB45D"/>
    <w:rsid w:val="2017CC02"/>
    <w:rsid w:val="2019B307"/>
    <w:rsid w:val="204EC7E0"/>
    <w:rsid w:val="20858AC9"/>
    <w:rsid w:val="20EA003B"/>
    <w:rsid w:val="213DF923"/>
    <w:rsid w:val="21892CD3"/>
    <w:rsid w:val="218A1CB0"/>
    <w:rsid w:val="21955DED"/>
    <w:rsid w:val="21D98B6E"/>
    <w:rsid w:val="2218D9D0"/>
    <w:rsid w:val="22374E20"/>
    <w:rsid w:val="2269D96D"/>
    <w:rsid w:val="22FEB45D"/>
    <w:rsid w:val="23131C1B"/>
    <w:rsid w:val="23C4067F"/>
    <w:rsid w:val="23D1F77C"/>
    <w:rsid w:val="23FF70D2"/>
    <w:rsid w:val="242E9A52"/>
    <w:rsid w:val="246F60D2"/>
    <w:rsid w:val="24A0A6F3"/>
    <w:rsid w:val="24F16903"/>
    <w:rsid w:val="24F6A020"/>
    <w:rsid w:val="24FA34FF"/>
    <w:rsid w:val="25014E25"/>
    <w:rsid w:val="25408605"/>
    <w:rsid w:val="258C661F"/>
    <w:rsid w:val="25903DA3"/>
    <w:rsid w:val="25C72CBD"/>
    <w:rsid w:val="25DF6587"/>
    <w:rsid w:val="26438F7C"/>
    <w:rsid w:val="26664A16"/>
    <w:rsid w:val="26BFA2C0"/>
    <w:rsid w:val="26E7A9F3"/>
    <w:rsid w:val="27076AB5"/>
    <w:rsid w:val="271CA099"/>
    <w:rsid w:val="27478542"/>
    <w:rsid w:val="28136DC4"/>
    <w:rsid w:val="28230924"/>
    <w:rsid w:val="28611F65"/>
    <w:rsid w:val="286F1E10"/>
    <w:rsid w:val="28FFAAC0"/>
    <w:rsid w:val="29042EB2"/>
    <w:rsid w:val="2904388D"/>
    <w:rsid w:val="292527A4"/>
    <w:rsid w:val="297F5B35"/>
    <w:rsid w:val="29E96EDE"/>
    <w:rsid w:val="2A3F6838"/>
    <w:rsid w:val="2A64BBE9"/>
    <w:rsid w:val="2A74A171"/>
    <w:rsid w:val="2A88AA64"/>
    <w:rsid w:val="2B0D8EE7"/>
    <w:rsid w:val="2B14C982"/>
    <w:rsid w:val="2B8C930B"/>
    <w:rsid w:val="2BB16B7F"/>
    <w:rsid w:val="2BF69DAD"/>
    <w:rsid w:val="2C68EEA9"/>
    <w:rsid w:val="2CFB90DA"/>
    <w:rsid w:val="2D46397E"/>
    <w:rsid w:val="2D5782E5"/>
    <w:rsid w:val="2DA7046E"/>
    <w:rsid w:val="2DEC3278"/>
    <w:rsid w:val="2E3852F2"/>
    <w:rsid w:val="2E68E106"/>
    <w:rsid w:val="2E6A1E99"/>
    <w:rsid w:val="2E6C980E"/>
    <w:rsid w:val="2EA7E904"/>
    <w:rsid w:val="2ED24EE8"/>
    <w:rsid w:val="2EF8F44B"/>
    <w:rsid w:val="2F129CEA"/>
    <w:rsid w:val="2FD390D8"/>
    <w:rsid w:val="2FE4D241"/>
    <w:rsid w:val="2FF5502B"/>
    <w:rsid w:val="300CC4D7"/>
    <w:rsid w:val="30100E75"/>
    <w:rsid w:val="3169854D"/>
    <w:rsid w:val="31E4F015"/>
    <w:rsid w:val="31E7054F"/>
    <w:rsid w:val="31FA53C9"/>
    <w:rsid w:val="320F108B"/>
    <w:rsid w:val="3217DB3D"/>
    <w:rsid w:val="3219614E"/>
    <w:rsid w:val="322A3B9E"/>
    <w:rsid w:val="32B3EB2C"/>
    <w:rsid w:val="32D2D249"/>
    <w:rsid w:val="32E338A2"/>
    <w:rsid w:val="3309E496"/>
    <w:rsid w:val="33303FC7"/>
    <w:rsid w:val="33AA6BEB"/>
    <w:rsid w:val="33D03FA8"/>
    <w:rsid w:val="34A51EA0"/>
    <w:rsid w:val="34B69169"/>
    <w:rsid w:val="34B963C9"/>
    <w:rsid w:val="34D72F62"/>
    <w:rsid w:val="34F0D60E"/>
    <w:rsid w:val="35C93568"/>
    <w:rsid w:val="3600DF4A"/>
    <w:rsid w:val="36889A43"/>
    <w:rsid w:val="369B0974"/>
    <w:rsid w:val="372BA5E9"/>
    <w:rsid w:val="3769FDE1"/>
    <w:rsid w:val="37EADB0D"/>
    <w:rsid w:val="37EF4B6C"/>
    <w:rsid w:val="3812A227"/>
    <w:rsid w:val="381D19DC"/>
    <w:rsid w:val="384DD851"/>
    <w:rsid w:val="386B6CCA"/>
    <w:rsid w:val="386D1F3F"/>
    <w:rsid w:val="38ED621C"/>
    <w:rsid w:val="38EDB4F2"/>
    <w:rsid w:val="392E85C9"/>
    <w:rsid w:val="393A5227"/>
    <w:rsid w:val="394007AA"/>
    <w:rsid w:val="39400AE1"/>
    <w:rsid w:val="398F8074"/>
    <w:rsid w:val="39B4AD6F"/>
    <w:rsid w:val="39B96E20"/>
    <w:rsid w:val="39C327D4"/>
    <w:rsid w:val="3A46403A"/>
    <w:rsid w:val="3AECE7C8"/>
    <w:rsid w:val="3B633671"/>
    <w:rsid w:val="3BC348B7"/>
    <w:rsid w:val="3BD1703F"/>
    <w:rsid w:val="3BDF2D09"/>
    <w:rsid w:val="3BF18E58"/>
    <w:rsid w:val="3C693B4C"/>
    <w:rsid w:val="3C754558"/>
    <w:rsid w:val="3CAA435E"/>
    <w:rsid w:val="3CE95F49"/>
    <w:rsid w:val="3CF426A4"/>
    <w:rsid w:val="3CF9D255"/>
    <w:rsid w:val="3D636704"/>
    <w:rsid w:val="3DDD700A"/>
    <w:rsid w:val="3E022E77"/>
    <w:rsid w:val="3E070150"/>
    <w:rsid w:val="3E322BE1"/>
    <w:rsid w:val="3E7CA7BE"/>
    <w:rsid w:val="3E9CC57A"/>
    <w:rsid w:val="3EB7EFD8"/>
    <w:rsid w:val="3F0C6F9F"/>
    <w:rsid w:val="3F6B7507"/>
    <w:rsid w:val="3F7A0440"/>
    <w:rsid w:val="3F9406C6"/>
    <w:rsid w:val="405F9CCC"/>
    <w:rsid w:val="405FAF49"/>
    <w:rsid w:val="40AD0DD0"/>
    <w:rsid w:val="412D6FC4"/>
    <w:rsid w:val="413CFE13"/>
    <w:rsid w:val="417D7FB1"/>
    <w:rsid w:val="41910309"/>
    <w:rsid w:val="41B0DDA3"/>
    <w:rsid w:val="422E5D7E"/>
    <w:rsid w:val="4258DD20"/>
    <w:rsid w:val="428EE7CA"/>
    <w:rsid w:val="42BD427F"/>
    <w:rsid w:val="43129844"/>
    <w:rsid w:val="432A80A0"/>
    <w:rsid w:val="434A02F1"/>
    <w:rsid w:val="43CA9BAF"/>
    <w:rsid w:val="4419D836"/>
    <w:rsid w:val="447D3034"/>
    <w:rsid w:val="44C32C2B"/>
    <w:rsid w:val="4508CBC4"/>
    <w:rsid w:val="4530991C"/>
    <w:rsid w:val="454F57ED"/>
    <w:rsid w:val="456A3571"/>
    <w:rsid w:val="458E3683"/>
    <w:rsid w:val="458FAF5A"/>
    <w:rsid w:val="4590BC40"/>
    <w:rsid w:val="45E37D85"/>
    <w:rsid w:val="45E70A23"/>
    <w:rsid w:val="4632E8FA"/>
    <w:rsid w:val="46422FAC"/>
    <w:rsid w:val="46645059"/>
    <w:rsid w:val="46F3F432"/>
    <w:rsid w:val="46FB80D4"/>
    <w:rsid w:val="473528FC"/>
    <w:rsid w:val="474FA861"/>
    <w:rsid w:val="476AB617"/>
    <w:rsid w:val="47A09979"/>
    <w:rsid w:val="47B63C02"/>
    <w:rsid w:val="480AB158"/>
    <w:rsid w:val="481886BE"/>
    <w:rsid w:val="48D0CBCD"/>
    <w:rsid w:val="48E713E2"/>
    <w:rsid w:val="493913FC"/>
    <w:rsid w:val="4954B4C5"/>
    <w:rsid w:val="4958CD34"/>
    <w:rsid w:val="499E817C"/>
    <w:rsid w:val="49BFED6E"/>
    <w:rsid w:val="4A8752C9"/>
    <w:rsid w:val="4A8C6FC9"/>
    <w:rsid w:val="4AFAF465"/>
    <w:rsid w:val="4B0CA68F"/>
    <w:rsid w:val="4B2C55A5"/>
    <w:rsid w:val="4BB8D96B"/>
    <w:rsid w:val="4BE55ACC"/>
    <w:rsid w:val="4C2E069B"/>
    <w:rsid w:val="4C4ADE8C"/>
    <w:rsid w:val="4C66C55B"/>
    <w:rsid w:val="4C66EED1"/>
    <w:rsid w:val="4C8FAA91"/>
    <w:rsid w:val="4CB849FA"/>
    <w:rsid w:val="4CBEADB7"/>
    <w:rsid w:val="4D5B3B6A"/>
    <w:rsid w:val="4D78E5C3"/>
    <w:rsid w:val="4DFD1C8D"/>
    <w:rsid w:val="4E76925F"/>
    <w:rsid w:val="4E924578"/>
    <w:rsid w:val="4EF55608"/>
    <w:rsid w:val="4F129132"/>
    <w:rsid w:val="4F2106DD"/>
    <w:rsid w:val="4F39E00F"/>
    <w:rsid w:val="4F8B3996"/>
    <w:rsid w:val="5009BE77"/>
    <w:rsid w:val="50BD3C4D"/>
    <w:rsid w:val="50C2D205"/>
    <w:rsid w:val="50D10F62"/>
    <w:rsid w:val="50E0E5A8"/>
    <w:rsid w:val="50F3114E"/>
    <w:rsid w:val="5120343E"/>
    <w:rsid w:val="5122F276"/>
    <w:rsid w:val="517C6B48"/>
    <w:rsid w:val="518FC99E"/>
    <w:rsid w:val="51A4F559"/>
    <w:rsid w:val="51DB303B"/>
    <w:rsid w:val="51DB9F47"/>
    <w:rsid w:val="51F02B93"/>
    <w:rsid w:val="5230DCCF"/>
    <w:rsid w:val="52499309"/>
    <w:rsid w:val="52978BB2"/>
    <w:rsid w:val="52A1E000"/>
    <w:rsid w:val="52AA8F6E"/>
    <w:rsid w:val="52AF4745"/>
    <w:rsid w:val="52CE4375"/>
    <w:rsid w:val="52EB6DA6"/>
    <w:rsid w:val="5328DD02"/>
    <w:rsid w:val="53301278"/>
    <w:rsid w:val="53396A20"/>
    <w:rsid w:val="5346DCE8"/>
    <w:rsid w:val="53838FCC"/>
    <w:rsid w:val="5394FCED"/>
    <w:rsid w:val="53B2FC4A"/>
    <w:rsid w:val="53C91268"/>
    <w:rsid w:val="53EBC069"/>
    <w:rsid w:val="53FC7B31"/>
    <w:rsid w:val="543EE375"/>
    <w:rsid w:val="548518B7"/>
    <w:rsid w:val="54C77B10"/>
    <w:rsid w:val="54CF0D1E"/>
    <w:rsid w:val="54D2DADF"/>
    <w:rsid w:val="54D6F2DA"/>
    <w:rsid w:val="550FB190"/>
    <w:rsid w:val="5527E55C"/>
    <w:rsid w:val="55A2FC14"/>
    <w:rsid w:val="55BD3026"/>
    <w:rsid w:val="5628F29E"/>
    <w:rsid w:val="56B6AA53"/>
    <w:rsid w:val="570E5FD4"/>
    <w:rsid w:val="5775DDC2"/>
    <w:rsid w:val="579205BB"/>
    <w:rsid w:val="57DAF3BF"/>
    <w:rsid w:val="57E4C45F"/>
    <w:rsid w:val="57F00119"/>
    <w:rsid w:val="58CE2051"/>
    <w:rsid w:val="59358707"/>
    <w:rsid w:val="5951FAB6"/>
    <w:rsid w:val="59642FC9"/>
    <w:rsid w:val="5980B286"/>
    <w:rsid w:val="5A222168"/>
    <w:rsid w:val="5A282F28"/>
    <w:rsid w:val="5A3E7ACB"/>
    <w:rsid w:val="5A779D0E"/>
    <w:rsid w:val="5AACA1DC"/>
    <w:rsid w:val="5AC60199"/>
    <w:rsid w:val="5AD1DE8C"/>
    <w:rsid w:val="5AE551F2"/>
    <w:rsid w:val="5AE979E7"/>
    <w:rsid w:val="5AF7DF89"/>
    <w:rsid w:val="5B188C77"/>
    <w:rsid w:val="5B6D4029"/>
    <w:rsid w:val="5BB6052C"/>
    <w:rsid w:val="5C1DB00A"/>
    <w:rsid w:val="5CBE023A"/>
    <w:rsid w:val="5CDC00AB"/>
    <w:rsid w:val="5D118BEC"/>
    <w:rsid w:val="5D2BDF4C"/>
    <w:rsid w:val="5D59BE6C"/>
    <w:rsid w:val="5D87F546"/>
    <w:rsid w:val="5DD49440"/>
    <w:rsid w:val="5DE2F57E"/>
    <w:rsid w:val="5DE46A73"/>
    <w:rsid w:val="5E82A66C"/>
    <w:rsid w:val="5E8D274F"/>
    <w:rsid w:val="5EB0A106"/>
    <w:rsid w:val="5EB6706B"/>
    <w:rsid w:val="5EB8DBB5"/>
    <w:rsid w:val="5EBC816E"/>
    <w:rsid w:val="5F447433"/>
    <w:rsid w:val="5F672AFD"/>
    <w:rsid w:val="5FDADA02"/>
    <w:rsid w:val="601F35B6"/>
    <w:rsid w:val="604BB788"/>
    <w:rsid w:val="605D4C99"/>
    <w:rsid w:val="60BA81F5"/>
    <w:rsid w:val="60C1BEA6"/>
    <w:rsid w:val="60D4962C"/>
    <w:rsid w:val="6132BD76"/>
    <w:rsid w:val="615FD808"/>
    <w:rsid w:val="619D6601"/>
    <w:rsid w:val="62053ACF"/>
    <w:rsid w:val="628BDCB6"/>
    <w:rsid w:val="62A3B6A9"/>
    <w:rsid w:val="633AED33"/>
    <w:rsid w:val="639DCA62"/>
    <w:rsid w:val="63F8876A"/>
    <w:rsid w:val="64484778"/>
    <w:rsid w:val="644F4A3A"/>
    <w:rsid w:val="6461FB19"/>
    <w:rsid w:val="65BC1739"/>
    <w:rsid w:val="66352C1C"/>
    <w:rsid w:val="6637A785"/>
    <w:rsid w:val="664FF277"/>
    <w:rsid w:val="6664BFFA"/>
    <w:rsid w:val="66970EB4"/>
    <w:rsid w:val="669DF72E"/>
    <w:rsid w:val="66ACAC73"/>
    <w:rsid w:val="66C2BE91"/>
    <w:rsid w:val="671B3C29"/>
    <w:rsid w:val="6726D824"/>
    <w:rsid w:val="67352DD8"/>
    <w:rsid w:val="673A41CE"/>
    <w:rsid w:val="67418293"/>
    <w:rsid w:val="6747A523"/>
    <w:rsid w:val="67A36908"/>
    <w:rsid w:val="684274C9"/>
    <w:rsid w:val="685574FB"/>
    <w:rsid w:val="6894256C"/>
    <w:rsid w:val="68C3CD10"/>
    <w:rsid w:val="692ABAE3"/>
    <w:rsid w:val="6980726B"/>
    <w:rsid w:val="698F2448"/>
    <w:rsid w:val="69B2F776"/>
    <w:rsid w:val="6A2F5ED6"/>
    <w:rsid w:val="6A3D97D7"/>
    <w:rsid w:val="6AAC83C9"/>
    <w:rsid w:val="6AC2859C"/>
    <w:rsid w:val="6AD6E2C0"/>
    <w:rsid w:val="6AF61BA4"/>
    <w:rsid w:val="6B33489A"/>
    <w:rsid w:val="6B51CEC7"/>
    <w:rsid w:val="6B53F9A8"/>
    <w:rsid w:val="6B676E64"/>
    <w:rsid w:val="6B798CDD"/>
    <w:rsid w:val="6C414293"/>
    <w:rsid w:val="6C4CB8DF"/>
    <w:rsid w:val="6CA1B5F7"/>
    <w:rsid w:val="6CB4818A"/>
    <w:rsid w:val="6CBCC197"/>
    <w:rsid w:val="6CC6A9B2"/>
    <w:rsid w:val="6CEEB1BB"/>
    <w:rsid w:val="6CF0336B"/>
    <w:rsid w:val="6D0EF0C5"/>
    <w:rsid w:val="6D14ACA7"/>
    <w:rsid w:val="6D3841F7"/>
    <w:rsid w:val="6D8A79F3"/>
    <w:rsid w:val="6E1B3786"/>
    <w:rsid w:val="6E647D2F"/>
    <w:rsid w:val="6E95F4BA"/>
    <w:rsid w:val="6E9C8CB8"/>
    <w:rsid w:val="6F15EF0B"/>
    <w:rsid w:val="6FC0B679"/>
    <w:rsid w:val="700EEB7F"/>
    <w:rsid w:val="702CF4AB"/>
    <w:rsid w:val="706AC079"/>
    <w:rsid w:val="70A02325"/>
    <w:rsid w:val="70BE8D96"/>
    <w:rsid w:val="714680EC"/>
    <w:rsid w:val="7185839F"/>
    <w:rsid w:val="7190C7CA"/>
    <w:rsid w:val="71D94C06"/>
    <w:rsid w:val="71E1BBDF"/>
    <w:rsid w:val="725F29B3"/>
    <w:rsid w:val="72751094"/>
    <w:rsid w:val="72802EE6"/>
    <w:rsid w:val="7355B8BE"/>
    <w:rsid w:val="73942124"/>
    <w:rsid w:val="73C308D9"/>
    <w:rsid w:val="73E15C17"/>
    <w:rsid w:val="73F7129D"/>
    <w:rsid w:val="7422CD83"/>
    <w:rsid w:val="744ED249"/>
    <w:rsid w:val="74A639E3"/>
    <w:rsid w:val="75546177"/>
    <w:rsid w:val="756752CB"/>
    <w:rsid w:val="75732A1B"/>
    <w:rsid w:val="7614C4EA"/>
    <w:rsid w:val="7643233F"/>
    <w:rsid w:val="766A0B28"/>
    <w:rsid w:val="770C342E"/>
    <w:rsid w:val="770E90DF"/>
    <w:rsid w:val="776B1F58"/>
    <w:rsid w:val="7781AE3A"/>
    <w:rsid w:val="7796412B"/>
    <w:rsid w:val="77FA3FDD"/>
    <w:rsid w:val="7805AF5D"/>
    <w:rsid w:val="7839A585"/>
    <w:rsid w:val="78616887"/>
    <w:rsid w:val="78B75066"/>
    <w:rsid w:val="79021E19"/>
    <w:rsid w:val="792DBEB4"/>
    <w:rsid w:val="795115FA"/>
    <w:rsid w:val="79BBCEDF"/>
    <w:rsid w:val="79D47327"/>
    <w:rsid w:val="7A32DB0E"/>
    <w:rsid w:val="7A80C960"/>
    <w:rsid w:val="7A8D7D8F"/>
    <w:rsid w:val="7AAF03AA"/>
    <w:rsid w:val="7AB646D7"/>
    <w:rsid w:val="7AB6B56E"/>
    <w:rsid w:val="7AE57B11"/>
    <w:rsid w:val="7B17C7A0"/>
    <w:rsid w:val="7B3776F3"/>
    <w:rsid w:val="7B562E2D"/>
    <w:rsid w:val="7B776580"/>
    <w:rsid w:val="7BBC0C91"/>
    <w:rsid w:val="7BEE7676"/>
    <w:rsid w:val="7C67186F"/>
    <w:rsid w:val="7CAE3DF5"/>
    <w:rsid w:val="7CD8E823"/>
    <w:rsid w:val="7CF4EC34"/>
    <w:rsid w:val="7D1BE369"/>
    <w:rsid w:val="7D4C50ED"/>
    <w:rsid w:val="7D7E76FF"/>
    <w:rsid w:val="7DC195DF"/>
    <w:rsid w:val="7E144E41"/>
    <w:rsid w:val="7E48DAE1"/>
    <w:rsid w:val="7E84C369"/>
    <w:rsid w:val="7EE04B8E"/>
    <w:rsid w:val="7F1B0524"/>
    <w:rsid w:val="7F452BAE"/>
    <w:rsid w:val="7F4AD3E2"/>
    <w:rsid w:val="7F8923A8"/>
    <w:rsid w:val="7FB2892D"/>
    <w:rsid w:val="7FC09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1F7B12"/>
  <w15:chartTrackingRefBased/>
  <w15:docId w15:val="{9550C8C2-972F-4162-B05B-CBB644C6A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5DDB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Heading1">
    <w:name w:val="heading 1"/>
    <w:basedOn w:val="Normal"/>
    <w:next w:val="Normal"/>
    <w:link w:val="Heading1Char"/>
    <w:uiPriority w:val="9"/>
    <w:rsid w:val="00DE1B7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DE1B7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rsid w:val="00DE1B7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DE1B7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DE1B7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DE1B7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rsid w:val="00DE1B76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rsid w:val="00DE1B76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rsid w:val="00DE1B76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E1B7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1B76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DE1B76"/>
  </w:style>
  <w:style w:type="paragraph" w:styleId="BlockText">
    <w:name w:val="Block Text"/>
    <w:basedOn w:val="Normal"/>
    <w:uiPriority w:val="99"/>
    <w:semiHidden/>
    <w:unhideWhenUsed/>
    <w:rsid w:val="00DE1B76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DE1B7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E1B76"/>
  </w:style>
  <w:style w:type="paragraph" w:styleId="BodyText2">
    <w:name w:val="Body Text 2"/>
    <w:basedOn w:val="Normal"/>
    <w:link w:val="BodyText2Char"/>
    <w:uiPriority w:val="99"/>
    <w:semiHidden/>
    <w:unhideWhenUsed/>
    <w:rsid w:val="00DE1B7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DE1B76"/>
  </w:style>
  <w:style w:type="paragraph" w:styleId="BodyText3">
    <w:name w:val="Body Text 3"/>
    <w:basedOn w:val="Normal"/>
    <w:link w:val="BodyText3Char"/>
    <w:uiPriority w:val="99"/>
    <w:semiHidden/>
    <w:unhideWhenUsed/>
    <w:rsid w:val="00DE1B76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DE1B76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DE1B76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DE1B76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DE1B76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DE1B76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DE1B76"/>
    <w:pPr>
      <w:spacing w:after="16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DE1B76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DE1B76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DE1B76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DE1B76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DE1B76"/>
    <w:rPr>
      <w:sz w:val="16"/>
      <w:szCs w:val="16"/>
    </w:rPr>
  </w:style>
  <w:style w:type="character" w:styleId="BookTitle">
    <w:name w:val="Book Title"/>
    <w:basedOn w:val="DefaultParagraphFont"/>
    <w:uiPriority w:val="33"/>
    <w:rsid w:val="00DE1B76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rsid w:val="00DE1B76"/>
    <w:pPr>
      <w:spacing w:after="200"/>
    </w:pPr>
    <w:rPr>
      <w:i/>
      <w:iCs/>
      <w:color w:val="44546A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DE1B76"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DE1B76"/>
  </w:style>
  <w:style w:type="character" w:styleId="CommentReference">
    <w:name w:val="annotation reference"/>
    <w:basedOn w:val="DefaultParagraphFont"/>
    <w:uiPriority w:val="99"/>
    <w:semiHidden/>
    <w:unhideWhenUsed/>
    <w:rsid w:val="00DE1B7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E1B7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E1B7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E1B7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E1B76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DE1B76"/>
  </w:style>
  <w:style w:type="character" w:customStyle="1" w:styleId="DateChar">
    <w:name w:val="Date Char"/>
    <w:basedOn w:val="DefaultParagraphFont"/>
    <w:link w:val="Date"/>
    <w:uiPriority w:val="99"/>
    <w:semiHidden/>
    <w:rsid w:val="00DE1B76"/>
  </w:style>
  <w:style w:type="paragraph" w:styleId="DocumentMap">
    <w:name w:val="Document Map"/>
    <w:basedOn w:val="Normal"/>
    <w:link w:val="DocumentMapChar"/>
    <w:uiPriority w:val="99"/>
    <w:semiHidden/>
    <w:unhideWhenUsed/>
    <w:rsid w:val="00DE1B76"/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DE1B76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DE1B76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DE1B76"/>
  </w:style>
  <w:style w:type="character" w:styleId="Emphasis">
    <w:name w:val="Emphasis"/>
    <w:basedOn w:val="DefaultParagraphFont"/>
    <w:uiPriority w:val="20"/>
    <w:rsid w:val="00DE1B76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DE1B76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E1B76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E1B76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DE1B76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rsid w:val="00DE1B76"/>
    <w:rPr>
      <w:rFonts w:asciiTheme="majorHAnsi" w:eastAsiaTheme="majorEastAsia" w:hAnsiTheme="majorHAnsi" w:cstheme="majorBidi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DE1B76"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semiHidden/>
    <w:unhideWhenUsed/>
    <w:rsid w:val="00DE1B7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E1B76"/>
  </w:style>
  <w:style w:type="character" w:styleId="FootnoteReference">
    <w:name w:val="footnote reference"/>
    <w:basedOn w:val="DefaultParagraphFont"/>
    <w:uiPriority w:val="99"/>
    <w:semiHidden/>
    <w:unhideWhenUsed/>
    <w:rsid w:val="00DE1B76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E1B7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E1B76"/>
    <w:rPr>
      <w:sz w:val="20"/>
      <w:szCs w:val="20"/>
    </w:rPr>
  </w:style>
  <w:style w:type="character" w:styleId="Hashtag">
    <w:name w:val="Hashtag"/>
    <w:basedOn w:val="DefaultParagraphFont"/>
    <w:uiPriority w:val="99"/>
    <w:semiHidden/>
    <w:unhideWhenUsed/>
    <w:rsid w:val="00DE1B76"/>
    <w:rPr>
      <w:color w:val="2B579A"/>
      <w:shd w:val="clear" w:color="auto" w:fill="E1DFDD"/>
    </w:rPr>
  </w:style>
  <w:style w:type="paragraph" w:styleId="Header">
    <w:name w:val="header"/>
    <w:basedOn w:val="Normal"/>
    <w:link w:val="HeaderChar"/>
    <w:unhideWhenUsed/>
    <w:rsid w:val="00DE1B7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E1B76"/>
  </w:style>
  <w:style w:type="character" w:customStyle="1" w:styleId="Heading1Char">
    <w:name w:val="Heading 1 Char"/>
    <w:basedOn w:val="DefaultParagraphFont"/>
    <w:link w:val="Heading1"/>
    <w:uiPriority w:val="9"/>
    <w:rsid w:val="00DE1B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1B7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E1B7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1B7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1B7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1B76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1B76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1B7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1B7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DE1B76"/>
  </w:style>
  <w:style w:type="paragraph" w:styleId="HTMLAddress">
    <w:name w:val="HTML Address"/>
    <w:basedOn w:val="Normal"/>
    <w:link w:val="HTMLAddressChar"/>
    <w:uiPriority w:val="99"/>
    <w:semiHidden/>
    <w:unhideWhenUsed/>
    <w:rsid w:val="00DE1B76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DE1B76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DE1B76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DE1B76"/>
    <w:rPr>
      <w:rFonts w:ascii="Consolas" w:hAnsi="Consolas"/>
      <w:sz w:val="20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DE1B76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DE1B76"/>
    <w:rPr>
      <w:rFonts w:ascii="Consolas" w:hAnsi="Consolas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E1B76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E1B76"/>
    <w:rPr>
      <w:rFonts w:ascii="Consolas" w:hAnsi="Consolas"/>
      <w:sz w:val="20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DE1B76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DE1B76"/>
    <w:rPr>
      <w:rFonts w:ascii="Consolas" w:hAnsi="Consolas"/>
      <w:sz w:val="20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DE1B76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DE1B76"/>
    <w:rPr>
      <w:color w:val="0563C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DE1B76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DE1B76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DE1B76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DE1B76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DE1B76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DE1B76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DE1B76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DE1B76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DE1B76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DE1B76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rsid w:val="00DE1B76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rsid w:val="00DE1B76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1B76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rsid w:val="00DE1B76"/>
    <w:rPr>
      <w:b/>
      <w:bCs/>
      <w:smallCaps/>
      <w:color w:val="4472C4" w:themeColor="accent1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DE1B76"/>
  </w:style>
  <w:style w:type="paragraph" w:styleId="List">
    <w:name w:val="List"/>
    <w:basedOn w:val="Normal"/>
    <w:uiPriority w:val="99"/>
    <w:semiHidden/>
    <w:unhideWhenUsed/>
    <w:rsid w:val="00DE1B76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DE1B76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DE1B76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DE1B76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DE1B76"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rsid w:val="00DE1B76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DE1B76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DE1B76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DE1B76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DE1B76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DE1B76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DE1B76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DE1B76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DE1B76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DE1B76"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rsid w:val="00DE1B76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DE1B76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DE1B76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DE1B76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DE1B76"/>
    <w:pPr>
      <w:numPr>
        <w:numId w:val="10"/>
      </w:numPr>
      <w:contextualSpacing/>
    </w:pPr>
  </w:style>
  <w:style w:type="paragraph" w:styleId="ListParagraph">
    <w:name w:val="List Paragraph"/>
    <w:basedOn w:val="Normal"/>
    <w:qFormat/>
    <w:rsid w:val="00DE1B76"/>
    <w:pPr>
      <w:ind w:left="720"/>
      <w:contextualSpacing/>
    </w:pPr>
  </w:style>
  <w:style w:type="paragraph" w:styleId="MacroText">
    <w:name w:val="macro"/>
    <w:link w:val="MacroTextChar"/>
    <w:uiPriority w:val="99"/>
    <w:semiHidden/>
    <w:unhideWhenUsed/>
    <w:rsid w:val="00DE1B7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DE1B76"/>
    <w:rPr>
      <w:rFonts w:ascii="Consolas" w:hAnsi="Consolas"/>
      <w:sz w:val="20"/>
      <w:szCs w:val="20"/>
    </w:rPr>
  </w:style>
  <w:style w:type="character" w:styleId="Mention">
    <w:name w:val="Mention"/>
    <w:basedOn w:val="DefaultParagraphFont"/>
    <w:uiPriority w:val="99"/>
    <w:semiHidden/>
    <w:unhideWhenUsed/>
    <w:rsid w:val="00DE1B76"/>
    <w:rPr>
      <w:color w:val="2B579A"/>
      <w:shd w:val="clear" w:color="auto" w:fill="E1DFDD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DE1B7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DE1B76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rsid w:val="00DE1B76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E1B76"/>
  </w:style>
  <w:style w:type="paragraph" w:styleId="NormalIndent">
    <w:name w:val="Normal Indent"/>
    <w:basedOn w:val="Normal"/>
    <w:uiPriority w:val="99"/>
    <w:semiHidden/>
    <w:unhideWhenUsed/>
    <w:rsid w:val="00DE1B76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DE1B76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DE1B76"/>
  </w:style>
  <w:style w:type="character" w:styleId="PageNumber">
    <w:name w:val="page number"/>
    <w:basedOn w:val="DefaultParagraphFont"/>
    <w:uiPriority w:val="99"/>
    <w:semiHidden/>
    <w:unhideWhenUsed/>
    <w:rsid w:val="00DE1B76"/>
  </w:style>
  <w:style w:type="character" w:styleId="PlaceholderText">
    <w:name w:val="Placeholder Text"/>
    <w:basedOn w:val="DefaultParagraphFont"/>
    <w:uiPriority w:val="99"/>
    <w:semiHidden/>
    <w:rsid w:val="00DE1B76"/>
    <w:rPr>
      <w:color w:val="80808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DE1B76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DE1B76"/>
    <w:rPr>
      <w:rFonts w:ascii="Consolas" w:hAnsi="Consolas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rsid w:val="00DE1B76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1B76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DE1B76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DE1B76"/>
  </w:style>
  <w:style w:type="paragraph" w:styleId="Signature">
    <w:name w:val="Signature"/>
    <w:basedOn w:val="Normal"/>
    <w:link w:val="SignatureChar"/>
    <w:uiPriority w:val="99"/>
    <w:semiHidden/>
    <w:unhideWhenUsed/>
    <w:rsid w:val="00DE1B76"/>
    <w:pPr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DE1B76"/>
  </w:style>
  <w:style w:type="character" w:styleId="SmartHyperlink">
    <w:name w:val="Smart Hyperlink"/>
    <w:basedOn w:val="DefaultParagraphFont"/>
    <w:uiPriority w:val="99"/>
    <w:semiHidden/>
    <w:unhideWhenUsed/>
    <w:rsid w:val="00DE1B76"/>
    <w:rPr>
      <w:u w:val="dotted"/>
    </w:rPr>
  </w:style>
  <w:style w:type="character" w:styleId="Strong">
    <w:name w:val="Strong"/>
    <w:basedOn w:val="DefaultParagraphFont"/>
    <w:uiPriority w:val="22"/>
    <w:rsid w:val="00DE1B76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rsid w:val="00DE1B7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E1B76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rsid w:val="00DE1B76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rsid w:val="00DE1B76"/>
    <w:rPr>
      <w:smallCaps/>
      <w:color w:val="5A5A5A" w:themeColor="text1" w:themeTint="A5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DE1B76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DE1B76"/>
  </w:style>
  <w:style w:type="paragraph" w:styleId="Title">
    <w:name w:val="Title"/>
    <w:basedOn w:val="Normal"/>
    <w:next w:val="Normal"/>
    <w:link w:val="TitleChar"/>
    <w:uiPriority w:val="10"/>
    <w:rsid w:val="00DE1B76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1B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rsid w:val="00DE1B76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DE1B76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DE1B7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DE1B76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DE1B76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DE1B76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DE1B76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DE1B76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DE1B76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DE1B76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rsid w:val="00DE1B76"/>
    <w:pPr>
      <w:outlineLvl w:val="9"/>
    </w:pPr>
  </w:style>
  <w:style w:type="character" w:styleId="UnresolvedMention">
    <w:name w:val="Unresolved Mention"/>
    <w:basedOn w:val="DefaultParagraphFont"/>
    <w:uiPriority w:val="99"/>
    <w:semiHidden/>
    <w:unhideWhenUsed/>
    <w:rsid w:val="00DE1B76"/>
    <w:rPr>
      <w:color w:val="605E5C"/>
      <w:shd w:val="clear" w:color="auto" w:fill="E1DFDD"/>
    </w:rPr>
  </w:style>
  <w:style w:type="paragraph" w:customStyle="1" w:styleId="xmsolistparagraph">
    <w:name w:val="x_msolistparagraph"/>
    <w:basedOn w:val="Normal"/>
    <w:rsid w:val="003320C0"/>
    <w:pPr>
      <w:suppressAutoHyphens w:val="0"/>
      <w:spacing w:before="100" w:beforeAutospacing="1" w:after="100" w:afterAutospacing="1"/>
    </w:pPr>
    <w:rPr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918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8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8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RelyOnCSS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297</Words>
  <Characters>1694</Characters>
  <Application>Microsoft Office Word</Application>
  <DocSecurity>0</DocSecurity>
  <Lines>14</Lines>
  <Paragraphs>3</Paragraphs>
  <ScaleCrop>false</ScaleCrop>
  <Company/>
  <LinksUpToDate>false</LinksUpToDate>
  <CharactersWithSpaces>1988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Agrawal</dc:creator>
  <cp:keywords/>
  <dc:description/>
  <cp:lastModifiedBy>pankaj chaudhari</cp:lastModifiedBy>
  <cp:revision>165</cp:revision>
  <dcterms:created xsi:type="dcterms:W3CDTF">2023-05-17T04:57:00Z</dcterms:created>
  <dcterms:modified xsi:type="dcterms:W3CDTF">2026-02-15T10:34:00Z</dcterms:modified>
</cp:coreProperties>
</file>