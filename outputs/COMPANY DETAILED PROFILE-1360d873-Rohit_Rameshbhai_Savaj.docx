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22E6" w14:textId="77777777" w:rsidR="001D5DDB" w:rsidRPr="00E47933" w:rsidRDefault="001D5DDB">
      <w:pPr>
        <w:rPr>
          <w:rFonts w:asciiTheme="minorHAnsi" w:hAnsiTheme="minorHAnsi" w:cstheme="minorHAnsi"/>
        </w:rPr>
      </w:pPr>
    </w:p>
    <w:tbl>
      <w:tblPr>
        <w:tblW w:w="10969" w:type="dxa"/>
        <w:tblInd w:w="-894" w:type="dxa"/>
        <w:tblLayout w:type="fixed"/>
        <w:tblLook w:val="0000" w:firstRow="0" w:lastRow="0" w:firstColumn="0" w:lastColumn="0" w:noHBand="0" w:noVBand="0"/>
      </w:tblPr>
      <w:tblGrid>
        <w:gridCol w:w="2557"/>
        <w:gridCol w:w="2301"/>
        <w:gridCol w:w="4640"/>
        <w:gridCol w:w="1471"/>
      </w:tblGrid>
      <w:tr w:rsidR="003618E5" w:rsidRPr="00E47933" w14:paraId="72C29AFA" w14:textId="77777777" w:rsidTr="21D98B6E">
        <w:trPr>
          <w:cantSplit/>
          <w:trHeight w:val="1692"/>
        </w:trPr>
        <w:tc>
          <w:tcPr>
            <w:tcW w:w="2557" w:type="dxa"/>
            <w:tcBorders>
              <w:top w:val="single" w:sz="4" w:space="0" w:color="000000" w:themeColor="text1"/>
              <w:left w:val="single" w:sz="4" w:space="0" w:color="000000" w:themeColor="text1"/>
              <w:bottom w:val="single" w:sz="4" w:space="0" w:color="000000" w:themeColor="text1"/>
              <w:right w:val="single" w:sz="4" w:space="0" w:color="auto"/>
            </w:tcBorders>
          </w:tcPr>
          <w:p w14:paraId="33F5C395" w14:textId="77777777" w:rsidR="003618E5" w:rsidRPr="00E47933" w:rsidRDefault="003618E5" w:rsidP="003B5733">
            <w:pPr>
              <w:pStyle w:val="Header"/>
              <w:jc w:val="both"/>
              <w:rPr>
                <w:rFonts w:asciiTheme="minorHAnsi" w:hAnsiTheme="minorHAnsi" w:cstheme="minorHAnsi"/>
                <w:noProof/>
              </w:rPr>
            </w:pPr>
          </w:p>
          <w:p w14:paraId="686C5D16" w14:textId="77777777" w:rsidR="003618E5" w:rsidRPr="00E47933" w:rsidRDefault="003618E5" w:rsidP="003B5733">
            <w:pPr>
              <w:pStyle w:val="Header"/>
              <w:jc w:val="both"/>
              <w:rPr>
                <w:rFonts w:asciiTheme="minorHAnsi" w:hAnsiTheme="minorHAnsi" w:cstheme="minorHAnsi"/>
                <w:noProof/>
              </w:rPr>
            </w:pPr>
          </w:p>
          <w:p w14:paraId="0C4D784C" w14:textId="76BA990B" w:rsidR="003618E5" w:rsidRPr="00E47933" w:rsidRDefault="00872262" w:rsidP="003B5733">
            <w:pPr>
              <w:pStyle w:val="Header"/>
              <w:jc w:val="both"/>
              <w:rPr>
                <w:rFonts w:asciiTheme="minorHAnsi" w:hAnsiTheme="minorHAnsi" w:cstheme="minorHAnsi"/>
                <w:b/>
                <w:sz w:val="20"/>
              </w:rPr>
            </w:pPr>
            <w:r>
              <w:rPr>
                <w:rFonts w:asciiTheme="minorHAnsi" w:hAnsiTheme="minorHAnsi" w:cstheme="minorHAnsi"/>
                <w:b/>
                <w:sz w:val="20"/>
              </w:rPr>
              <w:t>Company Logo Here</w:t>
            </w:r>
          </w:p>
        </w:tc>
        <w:tc>
          <w:tcPr>
            <w:tcW w:w="2301" w:type="dxa"/>
            <w:tcBorders>
              <w:top w:val="single" w:sz="4" w:space="0" w:color="auto"/>
              <w:left w:val="single" w:sz="4" w:space="0" w:color="auto"/>
              <w:bottom w:val="single" w:sz="4" w:space="0" w:color="auto"/>
              <w:right w:val="single" w:sz="4" w:space="0" w:color="auto"/>
            </w:tcBorders>
          </w:tcPr>
          <w:p w14:paraId="681E96BD" w14:textId="7EED0782" w:rsidR="003618E5" w:rsidRPr="00E47933" w:rsidRDefault="00822AB7" w:rsidP="52978BB2">
            <w:pPr>
              <w:pStyle w:val="Header"/>
              <w:rPr>
                <w:rFonts w:asciiTheme="minorHAnsi" w:hAnsiTheme="minorHAnsi" w:cstheme="minorBidi"/>
                <w:b/>
                <w:bCs/>
                <w:sz w:val="44"/>
                <w:szCs w:val="44"/>
              </w:rPr>
            </w:pPr>
            <w:proofErr w:type="gramStart"/>
            <w:r w:rsidRPr="005853C7">
              <w:rPr>
                <w:rFonts w:asciiTheme="minorHAnsi" w:hAnsiTheme="minorHAnsi" w:cstheme="minorBidi"/>
                <w:b/>
                <w:bCs/>
                <w:sz w:val="32"/>
                <w:szCs w:val="32"/>
              </w:rPr>
              <w:t xml:space="preserve">Rohit Rameshbhai Savaj</w:t>
            </w:r>
          </w:p>
        </w:tc>
        <w:tc>
          <w:tcPr>
            <w:tcW w:w="4640" w:type="dxa"/>
            <w:tcBorders>
              <w:top w:val="single" w:sz="4" w:space="0" w:color="000000" w:themeColor="text1"/>
              <w:left w:val="single" w:sz="4" w:space="0" w:color="auto"/>
              <w:bottom w:val="single" w:sz="4" w:space="0" w:color="000000" w:themeColor="text1"/>
              <w:right w:val="single" w:sz="4" w:space="0" w:color="auto"/>
            </w:tcBorders>
          </w:tcPr>
          <w:p w14:paraId="7889D248" w14:textId="50A9D8B8" w:rsidR="003618E5" w:rsidRPr="00E47933" w:rsidRDefault="003618E5" w:rsidP="52978BB2">
            <w:pPr>
              <w:pStyle w:val="Header"/>
              <w:rPr>
                <w:rFonts w:asciiTheme="minorHAnsi" w:hAnsiTheme="minorHAnsi" w:cstheme="minorBidi"/>
                <w:b/>
                <w:bCs/>
                <w:sz w:val="20"/>
                <w:szCs w:val="20"/>
              </w:rPr>
            </w:pPr>
            <w:r w:rsidRPr="52978BB2">
              <w:rPr>
                <w:rFonts w:asciiTheme="minorHAnsi" w:hAnsiTheme="minorHAnsi" w:cstheme="minorBidi"/>
                <w:b/>
                <w:bCs/>
                <w:sz w:val="20"/>
                <w:szCs w:val="20"/>
              </w:rPr>
              <w:t xml:space="preserve">Email Id – </w:t>
            </w:r>
            <w:proofErr w:type="gramStart"/>
            <w:r w:rsidR="00126B67" w:rsidRPr="00126B67">
              <w:rPr>
                <w:rFonts w:asciiTheme="minorHAnsi" w:hAnsiTheme="minorHAnsi" w:cstheme="minorBidi"/>
                <w:b/>
                <w:bCs/>
                <w:sz w:val="20"/>
                <w:szCs w:val="20"/>
              </w:rPr>
              <w:t xml:space="preserve">rohitsavaj001@gmail.com</w:t>
            </w:r>
          </w:p>
          <w:p w14:paraId="5A551D80" w14:textId="001D2EAE" w:rsidR="003618E5" w:rsidRPr="00E47933" w:rsidRDefault="003618E5" w:rsidP="52978BB2">
            <w:pPr>
              <w:pStyle w:val="Header"/>
              <w:rPr>
                <w:rFonts w:asciiTheme="minorHAnsi" w:hAnsiTheme="minorHAnsi" w:cstheme="minorBidi"/>
                <w:b/>
                <w:bCs/>
                <w:sz w:val="20"/>
                <w:szCs w:val="20"/>
              </w:rPr>
            </w:pPr>
            <w:r w:rsidRPr="52978BB2">
              <w:rPr>
                <w:rFonts w:asciiTheme="minorHAnsi" w:hAnsiTheme="minorHAnsi" w:cstheme="minorBidi"/>
                <w:b/>
                <w:bCs/>
                <w:sz w:val="20"/>
                <w:szCs w:val="20"/>
              </w:rPr>
              <w:t xml:space="preserve">Ph: </w:t>
            </w:r>
            <w:proofErr w:type="gramStart"/>
            <w:r w:rsidR="00126B67" w:rsidRPr="00126B67">
              <w:rPr>
                <w:rFonts w:asciiTheme="minorHAnsi" w:hAnsiTheme="minorHAnsi" w:cstheme="minorBidi"/>
                <w:b/>
                <w:bCs/>
                <w:sz w:val="20"/>
                <w:szCs w:val="20"/>
              </w:rPr>
              <w:t xml:space="preserve">9998858869</w:t>
            </w:r>
          </w:p>
          <w:p w14:paraId="0E598F65" w14:textId="340F8206" w:rsidR="003618E5" w:rsidRPr="00E47933" w:rsidRDefault="003618E5" w:rsidP="001D5DDB">
            <w:pPr>
              <w:pStyle w:val="Header"/>
              <w:rPr>
                <w:rFonts w:asciiTheme="minorHAnsi" w:hAnsiTheme="minorHAnsi" w:cstheme="minorHAnsi"/>
                <w:b/>
                <w:sz w:val="20"/>
              </w:rPr>
            </w:pPr>
            <w:r w:rsidRPr="00E47933">
              <w:rPr>
                <w:rFonts w:asciiTheme="minorHAnsi" w:hAnsiTheme="minorHAnsi" w:cstheme="minorHAnsi"/>
                <w:b/>
                <w:sz w:val="20"/>
              </w:rPr>
              <w:t>Location:</w:t>
            </w:r>
            <w:r w:rsidR="00822AB7">
              <w:rPr>
                <w:rFonts w:asciiTheme="minorHAnsi" w:hAnsiTheme="minorHAnsi" w:cstheme="minorBidi"/>
                <w:b/>
                <w:bCs/>
                <w:sz w:val="20"/>
                <w:szCs w:val="20"/>
              </w:rPr>
              <w:t xml:space="preserve"> </w:t>
            </w:r>
            <w:proofErr w:type="gramStart"/>
            <w:r w:rsidR="00126B67" w:rsidRPr="00126B67">
              <w:rPr>
                <w:rFonts w:asciiTheme="minorHAnsi" w:hAnsiTheme="minorHAnsi" w:cstheme="minorBidi"/>
                <w:b/>
                <w:bCs/>
                <w:sz w:val="20"/>
                <w:szCs w:val="20"/>
              </w:rPr>
              <w:t xml:space="preserve"/>
            </w:r>
          </w:p>
          <w:p w14:paraId="1CDECBA4" w14:textId="7DC4F624" w:rsidR="003618E5" w:rsidRPr="00E47933" w:rsidRDefault="003618E5" w:rsidP="52978BB2">
            <w:pPr>
              <w:pStyle w:val="Header"/>
              <w:rPr>
                <w:rFonts w:asciiTheme="minorHAnsi" w:hAnsiTheme="minorHAnsi" w:cstheme="minorBidi"/>
                <w:b/>
                <w:bCs/>
                <w:sz w:val="20"/>
                <w:szCs w:val="20"/>
                <w:lang w:val="en-GB"/>
              </w:rPr>
            </w:pPr>
            <w:r w:rsidRPr="52978BB2">
              <w:rPr>
                <w:rFonts w:asciiTheme="minorHAnsi" w:hAnsiTheme="minorHAnsi" w:cstheme="minorBidi"/>
                <w:b/>
                <w:bCs/>
                <w:sz w:val="20"/>
                <w:szCs w:val="20"/>
              </w:rPr>
              <w:t xml:space="preserve">LinkedIn:</w:t>
            </w:r>
            <w:r w:rsidRPr="52978BB2">
              <w:rPr>
                <w:rFonts w:asciiTheme="minorHAnsi" w:eastAsiaTheme="minorEastAsia" w:hAnsiTheme="minorHAnsi" w:cstheme="minorBidi"/>
                <w:b/>
                <w:bCs/>
                <w:color w:val="000000" w:themeColor="text1"/>
                <w:kern w:val="24"/>
                <w:sz w:val="32"/>
                <w:szCs w:val="32"/>
                <w:lang w:val="en-GB"/>
              </w:rPr>
              <w:t xml:space="preserve"> </w:t>
            </w:r>
            <w:proofErr w:type="gramStart"/>
            <w:r w:rsidR="00126B67" w:rsidRPr="00126B67">
              <w:rPr>
                <w:rFonts w:asciiTheme="minorHAnsi" w:hAnsiTheme="minorHAnsi" w:cstheme="minorBidi"/>
                <w:b/>
                <w:bCs/>
                <w:sz w:val="20"/>
                <w:szCs w:val="20"/>
              </w:rPr>
              <w:t xml:space="preserve"/>
            </w:r>
          </w:p>
        </w:tc>
        <w:tc>
          <w:tcPr>
            <w:tcW w:w="1471" w:type="dxa"/>
            <w:tcBorders>
              <w:top w:val="single" w:sz="4" w:space="0" w:color="000000" w:themeColor="text1"/>
              <w:bottom w:val="single" w:sz="4" w:space="0" w:color="000000" w:themeColor="text1"/>
              <w:right w:val="single" w:sz="4" w:space="0" w:color="000000" w:themeColor="text1"/>
            </w:tcBorders>
          </w:tcPr>
          <w:p w14:paraId="32F81822" w14:textId="6E6F6DB8" w:rsidR="003618E5" w:rsidRPr="00E47933" w:rsidRDefault="004737AB" w:rsidP="00494120">
            <w:pPr>
              <w:pStyle w:val="Header"/>
            </w:pPr>
            <w:r>
              <w:rPr>
                <w:noProof/>
              </w:rPr>
              <w:t>PHOTO</w:t>
            </w:r>
          </w:p>
        </w:tc>
      </w:tr>
    </w:tbl>
    <w:p w14:paraId="2EC065BA" w14:textId="77777777" w:rsidR="009264AC" w:rsidRPr="00E47933" w:rsidRDefault="009264AC">
      <w:pPr>
        <w:rPr>
          <w:rFonts w:asciiTheme="minorHAnsi" w:hAnsiTheme="minorHAnsi" w:cstheme="minorHAnsi"/>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E47933" w14:paraId="4912C290" w14:textId="77777777" w:rsidTr="00BE253C">
        <w:trPr>
          <w:trHeight w:val="58"/>
        </w:trPr>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260B629E" w14:textId="77777777" w:rsidR="001D5DDB" w:rsidRPr="00E47933" w:rsidRDefault="001D5DDB">
            <w:pPr>
              <w:pStyle w:val="Heading3"/>
              <w:tabs>
                <w:tab w:val="left" w:pos="0"/>
              </w:tabs>
              <w:snapToGrid w:val="0"/>
              <w:rPr>
                <w:rFonts w:asciiTheme="minorHAnsi" w:hAnsiTheme="minorHAnsi" w:cstheme="minorHAnsi"/>
                <w:b/>
                <w:sz w:val="20"/>
                <w:szCs w:val="20"/>
              </w:rPr>
            </w:pPr>
            <w:r w:rsidRPr="00E47933">
              <w:rPr>
                <w:rFonts w:asciiTheme="minorHAnsi" w:hAnsiTheme="minorHAnsi" w:cstheme="minorHAnsi"/>
                <w:b/>
                <w:i/>
                <w:sz w:val="20"/>
                <w:szCs w:val="20"/>
              </w:rPr>
              <w:t>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699B0" w14:textId="050809EB" w:rsidR="001D5DDB" w:rsidRPr="007F4461" w:rsidRDefault="00BE253C" w:rsidP="52978BB2">
            <w:pPr>
              <w:spacing w:line="276" w:lineRule="auto"/>
              <w:rPr>
                <w:rFonts w:asciiTheme="minorHAnsi" w:hAnsiTheme="minorHAnsi" w:cstheme="minorBidi"/>
                <w:b/>
                <w:bCs/>
                <w:sz w:val="20"/>
                <w:szCs w:val="20"/>
              </w:rPr>
            </w:pPr>
            <w:r w:rsidRPr="00BE253C">
              <w:rPr>
                <w:rFonts w:asciiTheme="minorHAnsi" w:hAnsiTheme="minorHAnsi" w:cstheme="minorBidi"/>
                <w:b/>
                <w:bCs/>
                <w:sz w:val="20"/>
                <w:szCs w:val="20"/>
              </w:rPr>
              <w:t xml:space="preserve"/>
            </w:r>
            <w:r w:rsidR="0053386A">
              <w:rPr>
                <w:rFonts w:asciiTheme="minorHAnsi" w:hAnsiTheme="minorHAnsi" w:cstheme="minorBidi"/>
                <w:b/>
                <w:bCs/>
                <w:sz w:val="20"/>
                <w:szCs w:val="20"/>
              </w:rPr>
              <w:t xml:space="preserve">  </w:t>
            </w:r>
            <w:r w:rsidR="0053386A">
              <w:rPr>
                <w:rFonts w:asciiTheme="minorHAnsi" w:hAnsiTheme="minorHAnsi" w:cstheme="minorBidi"/>
                <w:b/>
                <w:bCs/>
                <w:sz w:val="20"/>
                <w:szCs w:val="20"/>
              </w:rPr>
              <w:br/>
            </w:r>
            <w:r w:rsidRPr="00BE253C">
              <w:rPr>
                <w:rFonts w:asciiTheme="minorHAnsi" w:hAnsiTheme="minorHAnsi" w:cstheme="minorBidi"/>
                <w:b/>
                <w:bCs/>
                <w:sz w:val="20"/>
                <w:szCs w:val="20"/>
              </w:rPr>
              <w:t xml:space="preserve">• </w:t>
            </w:r>
            <w:proofErr w:type="gramStart"/>
            <w:r w:rsidRPr="00BE253C">
              <w:rPr>
                <w:rFonts w:asciiTheme="minorHAnsi" w:hAnsiTheme="minorHAnsi" w:cstheme="minorBidi"/>
                <w:b/>
                <w:bCs/>
                <w:sz w:val="20"/>
                <w:szCs w:val="20"/>
              </w:rPr>
              <w:t xml:space="preserve">Software Engineer with 10+ years of experience, including 7.2 years specializing in Angular (AngularJS  Angular 2+), TypeScript, and JavaScript for frontend engineering and reusable UI component development, and the remaining experience in PHP and MySQL for backend development and RESTful API integration.\</w:t>
            </w:r>
            <w:proofErr w:type="gramEnd"/>
            <w:r w:rsidRPr="00BE253C">
              <w:rPr>
                <w:rFonts w:asciiTheme="minorHAnsi" w:hAnsiTheme="minorHAnsi" w:cstheme="minorBidi"/>
                <w:b/>
                <w:bCs/>
                <w:sz w:val="20"/>
                <w:szCs w:val="20"/>
              </w:rPr>
              <w:t xml:space="preserve">n</w:t>
            </w:r>
            <w:r w:rsidR="0053386A">
              <w:rPr>
                <w:rFonts w:asciiTheme="minorHAnsi" w:hAnsiTheme="minorHAnsi" w:cstheme="minorBidi"/>
                <w:b/>
                <w:bCs/>
                <w:sz w:val="20"/>
                <w:szCs w:val="20"/>
              </w:rPr>
              <w:t xml:space="preserve"> </w:t>
            </w:r>
            <w:r w:rsidR="0053386A">
              <w:rPr>
                <w:rFonts w:asciiTheme="minorHAnsi" w:hAnsiTheme="minorHAnsi" w:cstheme="minorBidi"/>
                <w:b/>
                <w:bCs/>
                <w:sz w:val="20"/>
                <w:szCs w:val="20"/>
              </w:rPr>
              <w:br/>
            </w:r>
            <w:r w:rsidRPr="00BE253C">
              <w:rPr>
                <w:rFonts w:asciiTheme="minorHAnsi" w:hAnsiTheme="minorHAnsi" w:cstheme="minorBidi"/>
                <w:b/>
                <w:bCs/>
                <w:sz w:val="20"/>
                <w:szCs w:val="20"/>
              </w:rPr>
              <w:t xml:space="preserve"/>
            </w:r>
            <w:r w:rsidR="0053386A">
              <w:rPr>
                <w:rFonts w:asciiTheme="minorHAnsi" w:hAnsiTheme="minorHAnsi" w:cstheme="minorBidi"/>
                <w:b/>
                <w:bCs/>
                <w:sz w:val="20"/>
                <w:szCs w:val="20"/>
              </w:rPr>
              <w:t xml:space="preserve">  </w:t>
            </w:r>
            <w:r w:rsidR="0053386A">
              <w:rPr>
                <w:rFonts w:asciiTheme="minorHAnsi" w:hAnsiTheme="minorHAnsi" w:cstheme="minorBidi"/>
                <w:b/>
                <w:bCs/>
                <w:sz w:val="20"/>
                <w:szCs w:val="20"/>
              </w:rPr>
              <w:br/>
            </w:r>
            <w:r w:rsidRPr="00BE253C">
              <w:rPr>
                <w:rFonts w:asciiTheme="minorHAnsi" w:hAnsiTheme="minorHAnsi" w:cstheme="minorBidi"/>
                <w:b/>
                <w:bCs/>
                <w:sz w:val="20"/>
                <w:szCs w:val="20"/>
              </w:rPr>
              <w:t xml:space="preserve">• </w:t>
            </w:r>
            <w:proofErr w:type="gramStart"/>
            <w:r w:rsidRPr="00BE253C">
              <w:rPr>
                <w:rFonts w:asciiTheme="minorHAnsi" w:hAnsiTheme="minorHAnsi" w:cstheme="minorBidi"/>
                <w:b/>
                <w:bCs/>
                <w:sz w:val="20"/>
                <w:szCs w:val="20"/>
              </w:rPr>
              <w:t xml:space="preserve">Strong expertise in algorithms, database design, cross-browser compatibility, secure coding, performance optimization, and seamless frontend–backend integration.\</w:t>
            </w:r>
            <w:proofErr w:type="gramEnd"/>
            <w:r w:rsidRPr="00BE253C">
              <w:rPr>
                <w:rFonts w:asciiTheme="minorHAnsi" w:hAnsiTheme="minorHAnsi" w:cstheme="minorBidi"/>
                <w:b/>
                <w:bCs/>
                <w:sz w:val="20"/>
                <w:szCs w:val="20"/>
              </w:rPr>
              <w:t xml:space="preserve">n</w:t>
            </w:r>
            <w:r w:rsidR="0053386A">
              <w:rPr>
                <w:rFonts w:asciiTheme="minorHAnsi" w:hAnsiTheme="minorHAnsi" w:cstheme="minorBidi"/>
                <w:b/>
                <w:bCs/>
                <w:sz w:val="20"/>
                <w:szCs w:val="20"/>
              </w:rPr>
              <w:t xml:space="preserve"> </w:t>
            </w:r>
            <w:r w:rsidR="0053386A">
              <w:rPr>
                <w:rFonts w:asciiTheme="minorHAnsi" w:hAnsiTheme="minorHAnsi" w:cstheme="minorBidi"/>
                <w:b/>
                <w:bCs/>
                <w:sz w:val="20"/>
                <w:szCs w:val="20"/>
              </w:rPr>
              <w:br/>
            </w:r>
            <w:r w:rsidRPr="00BE253C">
              <w:rPr>
                <w:rFonts w:asciiTheme="minorHAnsi" w:hAnsiTheme="minorHAnsi" w:cstheme="minorBidi"/>
                <w:b/>
                <w:bCs/>
                <w:sz w:val="20"/>
                <w:szCs w:val="20"/>
              </w:rPr>
              <w:t xml:space="preserve"/>
            </w:r>
            <w:r w:rsidR="0053386A">
              <w:rPr>
                <w:rFonts w:asciiTheme="minorHAnsi" w:hAnsiTheme="minorHAnsi" w:cstheme="minorBidi"/>
                <w:b/>
                <w:bCs/>
                <w:sz w:val="20"/>
                <w:szCs w:val="20"/>
              </w:rPr>
              <w:t xml:space="preserve">  </w:t>
            </w:r>
            <w:r w:rsidR="0053386A">
              <w:rPr>
                <w:rFonts w:asciiTheme="minorHAnsi" w:hAnsiTheme="minorHAnsi" w:cstheme="minorBidi"/>
                <w:b/>
                <w:bCs/>
                <w:sz w:val="20"/>
                <w:szCs w:val="20"/>
              </w:rPr>
              <w:br/>
            </w:r>
            <w:r w:rsidRPr="00BE253C">
              <w:rPr>
                <w:rFonts w:asciiTheme="minorHAnsi" w:hAnsiTheme="minorHAnsi" w:cstheme="minorBidi"/>
                <w:b/>
                <w:bCs/>
                <w:sz w:val="20"/>
                <w:szCs w:val="20"/>
              </w:rPr>
              <w:t xml:space="preserve">• </w:t>
            </w:r>
            <w:proofErr w:type="gramStart"/>
            <w:r w:rsidRPr="00BE253C">
              <w:rPr>
                <w:rFonts w:asciiTheme="minorHAnsi" w:hAnsiTheme="minorHAnsi" w:cstheme="minorBidi"/>
                <w:b/>
                <w:bCs/>
                <w:sz w:val="20"/>
                <w:szCs w:val="20"/>
              </w:rPr>
              <w:t xml:space="preserve">A collaborative, self-driven professional committed to continuous learning and high-quality delivery.\</w:t>
            </w:r>
            <w:proofErr w:type="gramEnd"/>
            <w:r w:rsidRPr="00BE253C">
              <w:rPr>
                <w:rFonts w:asciiTheme="minorHAnsi" w:hAnsiTheme="minorHAnsi" w:cstheme="minorBidi"/>
                <w:b/>
                <w:bCs/>
                <w:sz w:val="20"/>
                <w:szCs w:val="20"/>
              </w:rPr>
              <w:t xml:space="preserve">n</w:t>
            </w:r>
            <w:r w:rsidR="0053386A">
              <w:rPr>
                <w:rFonts w:asciiTheme="minorHAnsi" w:hAnsiTheme="minorHAnsi" w:cstheme="minorBidi"/>
                <w:b/>
                <w:bCs/>
                <w:sz w:val="20"/>
                <w:szCs w:val="20"/>
              </w:rPr>
              <w:t xml:space="preserve"> </w:t>
            </w:r>
            <w:r w:rsidR="0053386A">
              <w:rPr>
                <w:rFonts w:asciiTheme="minorHAnsi" w:hAnsiTheme="minorHAnsi" w:cstheme="minorBidi"/>
                <w:b/>
                <w:bCs/>
                <w:sz w:val="20"/>
                <w:szCs w:val="20"/>
              </w:rPr>
              <w:br/>
            </w:r>
            <w:r w:rsidRPr="00BE253C">
              <w:rPr>
                <w:rFonts w:asciiTheme="minorHAnsi" w:hAnsiTheme="minorHAnsi" w:cstheme="minorBidi"/>
                <w:b/>
                <w:bCs/>
                <w:sz w:val="20"/>
                <w:szCs w:val="20"/>
              </w:rPr>
              <w:t xml:space="preserve"/>
            </w:r>
          </w:p>
        </w:tc>
      </w:tr>
    </w:tbl>
    <w:p w14:paraId="2B112101" w14:textId="5FAEF916" w:rsidR="001D5DDB" w:rsidRPr="00E47933" w:rsidRDefault="001D5DDB">
      <w:pPr>
        <w:rPr>
          <w:rFonts w:asciiTheme="minorHAnsi" w:hAnsiTheme="minorHAnsi" w:cstheme="minorHAnsi"/>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E47933" w14:paraId="67A34FFE" w14:textId="77777777" w:rsidTr="21D98B6E">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4B2BEC58" w14:textId="77777777" w:rsidR="001D5DDB" w:rsidRPr="00E47933" w:rsidRDefault="001D5DDB">
            <w:pPr>
              <w:pStyle w:val="Heading3"/>
              <w:tabs>
                <w:tab w:val="left" w:pos="0"/>
              </w:tabs>
              <w:snapToGrid w:val="0"/>
              <w:rPr>
                <w:rFonts w:asciiTheme="minorHAnsi" w:hAnsiTheme="minorHAnsi" w:cstheme="minorHAnsi"/>
                <w:b/>
                <w:sz w:val="20"/>
                <w:szCs w:val="20"/>
              </w:rPr>
            </w:pPr>
            <w:r w:rsidRPr="00E47933">
              <w:rPr>
                <w:rFonts w:asciiTheme="minorHAnsi" w:hAnsiTheme="minorHAnsi" w:cstheme="minorHAnsi"/>
                <w:b/>
                <w:i/>
                <w:sz w:val="20"/>
                <w:szCs w:val="20"/>
              </w:rPr>
              <w:t>Education</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7E65B80" w14:textId="77777777" w:rsidR="00126B67" w:rsidRPr="00126B67" w:rsidRDefault="00126B67" w:rsidP="00126B67">
            <w:pPr>
              <w:snapToGrid w:val="0"/>
              <w:jc w:val="both"/>
              <w:rPr>
                <w:rFonts w:asciiTheme="minorHAnsi" w:hAnsiTheme="minorHAnsi" w:cstheme="minorBidi"/>
                <w:b/>
                <w:bCs/>
                <w:sz w:val="20"/>
                <w:szCs w:val="20"/>
              </w:rPr>
            </w:pPr>
            <w:r w:rsidRPr="00126B67">
              <w:rPr>
                <w:rFonts w:asciiTheme="minorHAnsi" w:hAnsiTheme="minorHAnsi" w:cstheme="minorBidi"/>
                <w:b/>
                <w:bCs/>
                <w:sz w:val="20"/>
                <w:szCs w:val="20"/>
              </w:rPr>
              <w:t xml:space="preserve"/>
            </w:r>
          </w:p>
          <w:p w14:paraId="5B513E73" w14:textId="77777777" w:rsidR="00126B67" w:rsidRPr="00126B67" w:rsidRDefault="00126B67" w:rsidP="00126B67">
            <w:pPr>
              <w:snapToGrid w:val="0"/>
              <w:jc w:val="both"/>
              <w:rPr>
                <w:rFonts w:asciiTheme="minorHAnsi" w:hAnsiTheme="minorHAnsi" w:cstheme="minorBidi"/>
                <w:b/>
                <w:bCs/>
                <w:sz w:val="20"/>
                <w:szCs w:val="20"/>
              </w:rPr>
            </w:pPr>
            <w:r w:rsidRPr="00126B67">
              <w:rPr>
                <w:rFonts w:asciiTheme="minorHAnsi" w:hAnsiTheme="minorHAnsi" w:cstheme="minorBidi"/>
                <w:b/>
                <w:bCs/>
                <w:sz w:val="20"/>
                <w:szCs w:val="20"/>
              </w:rPr>
              <w:t xml:space="preserve">• </w:t>
            </w:r>
            <w:proofErr w:type="gramStart"/>
            <w:r w:rsidRPr="00126B67">
              <w:rPr>
                <w:rFonts w:asciiTheme="minorHAnsi" w:hAnsiTheme="minorHAnsi" w:cstheme="minorBidi"/>
                <w:b/>
                <w:bCs/>
                <w:sz w:val="20"/>
                <w:szCs w:val="20"/>
              </w:rPr>
              <w:t xml:space="preserve">BCA, Saurashtra University, 2012</w:t>
            </w:r>
          </w:p>
          <w:p w14:paraId="5736AD4D" w14:textId="56D5B2D8" w:rsidR="001D5DDB" w:rsidRPr="00EE4F0A" w:rsidRDefault="00126B67" w:rsidP="00126B67">
            <w:pPr>
              <w:snapToGrid w:val="0"/>
              <w:jc w:val="both"/>
              <w:rPr>
                <w:rFonts w:asciiTheme="minorHAnsi" w:hAnsiTheme="minorHAnsi" w:cstheme="minorBidi"/>
                <w:b/>
                <w:bCs/>
                <w:sz w:val="20"/>
                <w:szCs w:val="20"/>
              </w:rPr>
            </w:pPr>
            <w:r w:rsidRPr="00126B67">
              <w:rPr>
                <w:rFonts w:asciiTheme="minorHAnsi" w:hAnsiTheme="minorHAnsi" w:cstheme="minorBidi"/>
                <w:b/>
                <w:bCs/>
                <w:sz w:val="20"/>
                <w:szCs w:val="20"/>
              </w:rPr>
              <w:t xml:space="preserve"/>
            </w:r>
          </w:p>
          <w:p w14:paraId="5B513E73" w14:textId="77777777" w:rsidR="00126B67" w:rsidRPr="00126B67" w:rsidRDefault="00126B67" w:rsidP="00126B67">
            <w:pPr>
              <w:snapToGrid w:val="0"/>
              <w:jc w:val="both"/>
              <w:rPr>
                <w:rFonts w:asciiTheme="minorHAnsi" w:hAnsiTheme="minorHAnsi" w:cstheme="minorBidi"/>
                <w:b/>
                <w:bCs/>
                <w:sz w:val="20"/>
                <w:szCs w:val="20"/>
              </w:rPr>
            </w:pPr>
            <w:r w:rsidRPr="00126B67">
              <w:rPr>
                <w:rFonts w:asciiTheme="minorHAnsi" w:hAnsiTheme="minorHAnsi" w:cstheme="minorBidi"/>
                <w:b/>
                <w:bCs/>
                <w:sz w:val="20"/>
                <w:szCs w:val="20"/>
              </w:rPr>
              <w:t xml:space="preserve">• </w:t>
            </w:r>
            <w:proofErr w:type="gramStart"/>
            <w:r w:rsidRPr="00126B67">
              <w:rPr>
                <w:rFonts w:asciiTheme="minorHAnsi" w:hAnsiTheme="minorHAnsi" w:cstheme="minorBidi"/>
                <w:b/>
                <w:bCs/>
                <w:sz w:val="20"/>
                <w:szCs w:val="20"/>
              </w:rPr>
              <w:t xml:space="preserve">HSC Gujarat Board, 2009</w:t>
            </w:r>
          </w:p>
          <w:p w14:paraId="5736AD4D" w14:textId="56D5B2D8" w:rsidR="001D5DDB" w:rsidRPr="00EE4F0A" w:rsidRDefault="00126B67" w:rsidP="00126B67">
            <w:pPr>
              <w:snapToGrid w:val="0"/>
              <w:jc w:val="both"/>
              <w:rPr>
                <w:rFonts w:asciiTheme="minorHAnsi" w:hAnsiTheme="minorHAnsi" w:cstheme="minorBidi"/>
                <w:b/>
                <w:bCs/>
                <w:sz w:val="20"/>
                <w:szCs w:val="20"/>
              </w:rPr>
            </w:pPr>
            <w:r w:rsidRPr="00126B67">
              <w:rPr>
                <w:rFonts w:asciiTheme="minorHAnsi" w:hAnsiTheme="minorHAnsi" w:cstheme="minorBidi"/>
                <w:b/>
                <w:bCs/>
                <w:sz w:val="20"/>
                <w:szCs w:val="20"/>
              </w:rPr>
              <w:t xml:space="preserve"/>
            </w:r>
          </w:p>
          <w:p w14:paraId="5B513E73" w14:textId="77777777" w:rsidR="00126B67" w:rsidRPr="00126B67" w:rsidRDefault="00126B67" w:rsidP="00126B67">
            <w:pPr>
              <w:snapToGrid w:val="0"/>
              <w:jc w:val="both"/>
              <w:rPr>
                <w:rFonts w:asciiTheme="minorHAnsi" w:hAnsiTheme="minorHAnsi" w:cstheme="minorBidi"/>
                <w:b/>
                <w:bCs/>
                <w:sz w:val="20"/>
                <w:szCs w:val="20"/>
              </w:rPr>
            </w:pPr>
            <w:r w:rsidRPr="00126B67">
              <w:rPr>
                <w:rFonts w:asciiTheme="minorHAnsi" w:hAnsiTheme="minorHAnsi" w:cstheme="minorBidi"/>
                <w:b/>
                <w:bCs/>
                <w:sz w:val="20"/>
                <w:szCs w:val="20"/>
              </w:rPr>
              <w:t xml:space="preserve">• </w:t>
            </w:r>
            <w:proofErr w:type="gramStart"/>
            <w:r w:rsidRPr="00126B67">
              <w:rPr>
                <w:rFonts w:asciiTheme="minorHAnsi" w:hAnsiTheme="minorHAnsi" w:cstheme="minorBidi"/>
                <w:b/>
                <w:bCs/>
                <w:sz w:val="20"/>
                <w:szCs w:val="20"/>
              </w:rPr>
              <w:t xml:space="preserve">SSC Gujarat Board, 2007</w:t>
            </w:r>
          </w:p>
          <w:p w14:paraId="5736AD4D" w14:textId="56D5B2D8" w:rsidR="001D5DDB" w:rsidRPr="00EE4F0A" w:rsidRDefault="00126B67" w:rsidP="00126B67">
            <w:pPr>
              <w:snapToGrid w:val="0"/>
              <w:jc w:val="both"/>
              <w:rPr>
                <w:rFonts w:asciiTheme="minorHAnsi" w:hAnsiTheme="minorHAnsi" w:cstheme="minorBidi"/>
                <w:b/>
                <w:bCs/>
                <w:sz w:val="20"/>
                <w:szCs w:val="20"/>
              </w:rPr>
            </w:pPr>
            <w:r w:rsidRPr="00126B67">
              <w:rPr>
                <w:rFonts w:asciiTheme="minorHAnsi" w:hAnsiTheme="minorHAnsi" w:cstheme="minorBidi"/>
                <w:b/>
                <w:bCs/>
                <w:sz w:val="20"/>
                <w:szCs w:val="20"/>
              </w:rPr>
              <w:t xml:space="preserve"/>
            </w:r>
          </w:p>
        </w:tc>
      </w:tr>
    </w:tbl>
    <w:p w14:paraId="7F40A820" w14:textId="77777777" w:rsidR="001D5DDB" w:rsidRPr="00E47933" w:rsidRDefault="001D5DDB" w:rsidP="001D5DDB">
      <w:pPr>
        <w:ind w:left="-360" w:hanging="360"/>
        <w:rPr>
          <w:rFonts w:asciiTheme="minorHAnsi" w:hAnsiTheme="minorHAnsi" w:cstheme="minorHAnsi"/>
          <w:sz w:val="20"/>
          <w:szCs w:val="20"/>
        </w:rPr>
      </w:pPr>
    </w:p>
    <w:tbl>
      <w:tblPr>
        <w:tblW w:w="10892" w:type="dxa"/>
        <w:tblInd w:w="-817" w:type="dxa"/>
        <w:tblLayout w:type="fixed"/>
        <w:tblLook w:val="0000" w:firstRow="0" w:lastRow="0" w:firstColumn="0" w:lastColumn="0" w:noHBand="0" w:noVBand="0"/>
      </w:tblPr>
      <w:tblGrid>
        <w:gridCol w:w="1442"/>
        <w:gridCol w:w="2414"/>
        <w:gridCol w:w="3886"/>
        <w:gridCol w:w="3150"/>
      </w:tblGrid>
      <w:tr w:rsidR="00EC7F65" w:rsidRPr="00E47933" w14:paraId="164E1ACD" w14:textId="77777777" w:rsidTr="21D98B6E">
        <w:tc>
          <w:tcPr>
            <w:tcW w:w="1442" w:type="dxa"/>
            <w:vMerge w:val="restart"/>
            <w:tcBorders>
              <w:top w:val="single" w:sz="4" w:space="0" w:color="808080" w:themeColor="background1" w:themeShade="80"/>
              <w:left w:val="single" w:sz="4" w:space="0" w:color="808080" w:themeColor="background1" w:themeShade="80"/>
            </w:tcBorders>
            <w:shd w:val="clear" w:color="auto" w:fill="E6E6E6"/>
          </w:tcPr>
          <w:p w14:paraId="6E7EC032" w14:textId="77777777" w:rsidR="00EC7F65" w:rsidRPr="00E47933" w:rsidRDefault="00EC7F65" w:rsidP="001D5DDB">
            <w:pPr>
              <w:pStyle w:val="Heading3"/>
              <w:tabs>
                <w:tab w:val="left" w:pos="0"/>
              </w:tabs>
              <w:snapToGrid w:val="0"/>
              <w:rPr>
                <w:rFonts w:asciiTheme="minorHAnsi" w:hAnsiTheme="minorHAnsi" w:cstheme="minorHAnsi"/>
                <w:i/>
                <w:sz w:val="20"/>
                <w:szCs w:val="20"/>
              </w:rPr>
            </w:pPr>
          </w:p>
          <w:p w14:paraId="0FA01FA6" w14:textId="77777777" w:rsidR="00EC7F65" w:rsidRPr="00E47933" w:rsidRDefault="00EC7F65" w:rsidP="001D5DDB">
            <w:pPr>
              <w:pStyle w:val="Heading3"/>
              <w:tabs>
                <w:tab w:val="left" w:pos="0"/>
              </w:tabs>
              <w:snapToGrid w:val="0"/>
              <w:rPr>
                <w:rFonts w:asciiTheme="minorHAnsi" w:hAnsiTheme="minorHAnsi" w:cstheme="minorHAnsi"/>
                <w:i/>
                <w:sz w:val="20"/>
                <w:szCs w:val="20"/>
              </w:rPr>
            </w:pPr>
          </w:p>
          <w:p w14:paraId="4A8FDA31" w14:textId="77777777" w:rsidR="00EC7F65" w:rsidRPr="00E47933" w:rsidRDefault="00EC7F65" w:rsidP="006A65D6">
            <w:pPr>
              <w:pStyle w:val="Heading3"/>
              <w:tabs>
                <w:tab w:val="left" w:pos="0"/>
              </w:tabs>
              <w:snapToGrid w:val="0"/>
              <w:jc w:val="center"/>
              <w:rPr>
                <w:rFonts w:asciiTheme="minorHAnsi" w:hAnsiTheme="minorHAnsi" w:cstheme="minorHAnsi"/>
                <w:b/>
                <w:i/>
                <w:sz w:val="20"/>
                <w:szCs w:val="20"/>
              </w:rPr>
            </w:pPr>
            <w:r w:rsidRPr="00E47933">
              <w:rPr>
                <w:rFonts w:asciiTheme="minorHAnsi" w:hAnsiTheme="minorHAnsi" w:cstheme="minorHAnsi"/>
                <w:b/>
                <w:i/>
                <w:sz w:val="20"/>
                <w:szCs w:val="20"/>
              </w:rPr>
              <w:t>Core competencies/skills</w:t>
            </w:r>
          </w:p>
        </w:tc>
        <w:tc>
          <w:tcPr>
            <w:tcW w:w="2414"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DEDED" w:themeFill="accent3" w:themeFillTint="33"/>
          </w:tcPr>
          <w:p w14:paraId="0BB26E5C" w14:textId="77777777" w:rsidR="00EC7F65" w:rsidRPr="00E47933" w:rsidRDefault="00EC7F65">
            <w:pPr>
              <w:pStyle w:val="Heading3"/>
              <w:tabs>
                <w:tab w:val="left" w:pos="0"/>
              </w:tabs>
              <w:snapToGrid w:val="0"/>
              <w:rPr>
                <w:rFonts w:asciiTheme="minorHAnsi" w:hAnsiTheme="minorHAnsi" w:cstheme="minorHAnsi"/>
                <w:b/>
                <w:color w:val="000000" w:themeColor="text1"/>
                <w:sz w:val="20"/>
                <w:szCs w:val="20"/>
              </w:rPr>
            </w:pPr>
            <w:r w:rsidRPr="00E47933">
              <w:rPr>
                <w:rFonts w:asciiTheme="minorHAnsi" w:hAnsiTheme="minorHAnsi" w:cstheme="minorHAnsi"/>
                <w:b/>
                <w:i/>
                <w:color w:val="000000" w:themeColor="text1"/>
                <w:sz w:val="20"/>
                <w:szCs w:val="20"/>
              </w:rPr>
              <w:t>Category</w:t>
            </w:r>
          </w:p>
        </w:tc>
        <w:tc>
          <w:tcPr>
            <w:tcW w:w="3886"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DEDED" w:themeFill="accent3" w:themeFillTint="33"/>
          </w:tcPr>
          <w:p w14:paraId="574069C1" w14:textId="77777777" w:rsidR="00EC7F65" w:rsidRPr="00E47933" w:rsidRDefault="00EC7F65">
            <w:pPr>
              <w:snapToGrid w:val="0"/>
              <w:jc w:val="center"/>
              <w:rPr>
                <w:rFonts w:asciiTheme="minorHAnsi" w:hAnsiTheme="minorHAnsi" w:cstheme="minorHAnsi"/>
                <w:b/>
                <w:sz w:val="20"/>
                <w:szCs w:val="20"/>
              </w:rPr>
            </w:pPr>
            <w:r w:rsidRPr="00E47933">
              <w:rPr>
                <w:rFonts w:asciiTheme="minorHAnsi" w:hAnsiTheme="minorHAnsi" w:cstheme="minorHAnsi"/>
                <w:b/>
                <w:sz w:val="20"/>
                <w:szCs w:val="20"/>
              </w:rPr>
              <w:t xml:space="preserve">Primary skills </w:t>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EDED" w:themeFill="accent3" w:themeFillTint="33"/>
          </w:tcPr>
          <w:p w14:paraId="5D260301" w14:textId="77777777" w:rsidR="00EC7F65" w:rsidRPr="00E47933" w:rsidRDefault="00EC7F65">
            <w:pPr>
              <w:snapToGrid w:val="0"/>
              <w:jc w:val="center"/>
              <w:rPr>
                <w:rFonts w:asciiTheme="minorHAnsi" w:hAnsiTheme="minorHAnsi" w:cstheme="minorHAnsi"/>
                <w:sz w:val="20"/>
                <w:szCs w:val="20"/>
              </w:rPr>
            </w:pPr>
            <w:r w:rsidRPr="00E47933">
              <w:rPr>
                <w:rFonts w:asciiTheme="minorHAnsi" w:hAnsiTheme="minorHAnsi" w:cstheme="minorHAnsi"/>
                <w:b/>
                <w:sz w:val="20"/>
                <w:szCs w:val="20"/>
              </w:rPr>
              <w:t xml:space="preserve">Secondary skills </w:t>
            </w:r>
          </w:p>
        </w:tc>
      </w:tr>
      <w:tr w:rsidR="00EC7F65" w:rsidRPr="00E47933" w14:paraId="6C4D6109" w14:textId="77777777" w:rsidTr="21D98B6E">
        <w:tc>
          <w:tcPr>
            <w:tcW w:w="1442" w:type="dxa"/>
            <w:vMerge/>
          </w:tcPr>
          <w:p w14:paraId="5FF31FB1" w14:textId="77777777" w:rsidR="00EC7F65" w:rsidRPr="00E47933" w:rsidRDefault="00EC7F65">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466EE1DA" w14:textId="4874C9B1" w:rsidR="00EC7F65" w:rsidRPr="00E47933" w:rsidRDefault="00EC7F65" w:rsidP="006A65D6">
            <w:pPr>
              <w:pStyle w:val="Heading3"/>
              <w:tabs>
                <w:tab w:val="left" w:pos="0"/>
              </w:tabs>
              <w:snapToGrid w:val="0"/>
              <w:rPr>
                <w:rFonts w:asciiTheme="minorHAnsi" w:hAnsiTheme="minorHAnsi" w:cstheme="minorHAnsi"/>
                <w:b/>
                <w:color w:val="000000" w:themeColor="text1"/>
                <w:sz w:val="20"/>
                <w:szCs w:val="20"/>
              </w:rPr>
            </w:pPr>
            <w:r w:rsidRPr="00E47933">
              <w:rPr>
                <w:rFonts w:asciiTheme="minorHAnsi" w:hAnsiTheme="minorHAnsi" w:cstheme="minorHAnsi"/>
                <w:b/>
                <w:i/>
                <w:color w:val="000000" w:themeColor="text1"/>
                <w:sz w:val="20"/>
                <w:szCs w:val="20"/>
              </w:rPr>
              <w:t xml:space="preserve">Domains</w:t>
            </w:r>
          </w:p>
        </w:tc>
        <w:tc>
          <w:tcPr>
            <w:tcW w:w="3886" w:type="dxa"/>
            <w:tcBorders>
              <w:left w:val="single" w:sz="4" w:space="0" w:color="808080" w:themeColor="background1" w:themeShade="80"/>
              <w:bottom w:val="single" w:sz="4" w:space="0" w:color="808080" w:themeColor="background1" w:themeShade="80"/>
            </w:tcBorders>
          </w:tcPr>
          <w:p w14:paraId="26DB4615" w14:textId="5098CCFD" w:rsidR="00EC7F65" w:rsidRPr="00E47933" w:rsidRDefault="00B63D7A" w:rsidP="52978BB2">
            <w:pPr>
              <w:overflowPunct w:val="0"/>
              <w:autoSpaceDE w:val="0"/>
              <w:textAlignment w:val="baseline"/>
              <w:rPr>
                <w:rFonts w:asciiTheme="minorHAnsi" w:hAnsiTheme="minorHAnsi" w:cstheme="minorBidi"/>
                <w:sz w:val="20"/>
                <w:szCs w:val="20"/>
              </w:rPr>
            </w:pPr>
            <w:proofErr w:type="gramStart"/>
            <w:r w:rsidRPr="00B63D7A">
              <w:rPr>
                <w:rFonts w:asciiTheme="minorHAnsi" w:hAnsiTheme="minorHAnsi" w:cstheme="minorBidi"/>
                <w:sz w:val="20"/>
                <w:szCs w:val="20"/>
              </w:rPr>
              <w:t xml:space="preserve"/>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451C5DF5" w14:textId="6940EE9D" w:rsidR="00EC7F65" w:rsidRPr="00E47933" w:rsidRDefault="00B63D7A" w:rsidP="52978BB2">
            <w:pPr>
              <w:snapToGrid w:val="0"/>
              <w:rPr>
                <w:rFonts w:asciiTheme="minorHAnsi" w:hAnsiTheme="minorHAnsi" w:cstheme="minorBidi"/>
                <w:sz w:val="20"/>
                <w:szCs w:val="20"/>
              </w:rPr>
            </w:pPr>
            <w:proofErr w:type="gramStart"/>
            <w:r w:rsidRPr="00B63D7A">
              <w:rPr>
                <w:rFonts w:asciiTheme="minorHAnsi" w:hAnsiTheme="minorHAnsi" w:cstheme="minorBidi"/>
                <w:sz w:val="20"/>
                <w:szCs w:val="20"/>
              </w:rPr>
              <w:t xml:space="preserve"/>
            </w:r>
          </w:p>
        </w:tc>
      </w:tr>
      <w:tr w:rsidR="00EC7F65" w:rsidRPr="00E47933" w14:paraId="72FAE349" w14:textId="77777777" w:rsidTr="21D98B6E">
        <w:tc>
          <w:tcPr>
            <w:tcW w:w="1442" w:type="dxa"/>
            <w:vMerge/>
          </w:tcPr>
          <w:p w14:paraId="6F9078B9" w14:textId="77777777" w:rsidR="00EC7F65" w:rsidRPr="00E47933" w:rsidRDefault="00EC7F65" w:rsidP="00CF05F8">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14744520" w14:textId="5067C7F0" w:rsidR="00EC7F65" w:rsidRPr="00E47933" w:rsidRDefault="00EC7F65" w:rsidP="00CF05F8">
            <w:pPr>
              <w:pStyle w:val="Heading3"/>
              <w:tabs>
                <w:tab w:val="left" w:pos="0"/>
              </w:tabs>
              <w:snapToGrid w:val="0"/>
              <w:rPr>
                <w:rFonts w:asciiTheme="minorHAnsi" w:hAnsiTheme="minorHAnsi" w:cstheme="minorHAnsi"/>
                <w:b/>
                <w:color w:val="000000" w:themeColor="text1"/>
                <w:sz w:val="20"/>
                <w:szCs w:val="20"/>
              </w:rPr>
            </w:pPr>
            <w:r w:rsidRPr="00E47933">
              <w:rPr>
                <w:rFonts w:asciiTheme="minorHAnsi" w:hAnsiTheme="minorHAnsi" w:cstheme="minorHAnsi"/>
                <w:b/>
                <w:i/>
                <w:color w:val="000000" w:themeColor="text1"/>
                <w:sz w:val="20"/>
                <w:szCs w:val="20"/>
              </w:rPr>
              <w:t xml:space="preserve">Programming skills</w:t>
            </w:r>
          </w:p>
        </w:tc>
        <w:tc>
          <w:tcPr>
            <w:tcW w:w="3886" w:type="dxa"/>
            <w:tcBorders>
              <w:left w:val="single" w:sz="4" w:space="0" w:color="808080" w:themeColor="background1" w:themeShade="80"/>
              <w:bottom w:val="single" w:sz="4" w:space="0" w:color="808080" w:themeColor="background1" w:themeShade="80"/>
            </w:tcBorders>
          </w:tcPr>
          <w:p w14:paraId="4B8C901A" w14:textId="2207C332" w:rsidR="00EC7F65" w:rsidRPr="00E47933" w:rsidRDefault="00B63D7A" w:rsidP="21D98B6E">
            <w:pPr>
              <w:overflowPunct w:val="0"/>
              <w:autoSpaceDE w:val="0"/>
              <w:textAlignment w:val="baseline"/>
              <w:rPr>
                <w:rFonts w:ascii="Calibri" w:eastAsia="Calibri" w:hAnsi="Calibri" w:cs="Calibri"/>
                <w:sz w:val="20"/>
                <w:szCs w:val="20"/>
              </w:rPr>
            </w:pPr>
            <w:proofErr w:type="gramStart"/>
            <w:r w:rsidRPr="00B63D7A">
              <w:rPr>
                <w:rFonts w:ascii="Calibri" w:eastAsia="Calibri" w:hAnsi="Calibri" w:cs="Calibri"/>
                <w:sz w:val="20"/>
                <w:szCs w:val="20"/>
              </w:rPr>
              <w:t xml:space="preserve">TypeScript, JavaScript</w:t>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6A81071D" w14:textId="2266461B" w:rsidR="00EC7F65" w:rsidRPr="00E47933" w:rsidRDefault="00B63D7A" w:rsidP="52978BB2">
            <w:pPr>
              <w:overflowPunct w:val="0"/>
              <w:autoSpaceDE w:val="0"/>
              <w:snapToGrid w:val="0"/>
              <w:textAlignment w:val="baseline"/>
              <w:rPr>
                <w:rFonts w:asciiTheme="minorHAnsi" w:hAnsiTheme="minorHAnsi" w:cstheme="minorBidi"/>
                <w:sz w:val="20"/>
                <w:szCs w:val="20"/>
              </w:rPr>
            </w:pPr>
            <w:proofErr w:type="gramStart"/>
            <w:r w:rsidRPr="00B63D7A">
              <w:rPr>
                <w:rFonts w:asciiTheme="minorHAnsi" w:hAnsiTheme="minorHAnsi" w:cstheme="minorBidi"/>
                <w:sz w:val="20"/>
                <w:szCs w:val="20"/>
              </w:rPr>
              <w:t xml:space="preserve">PHP</w:t>
            </w:r>
          </w:p>
        </w:tc>
      </w:tr>
      <w:tr w:rsidR="00EC7F65" w:rsidRPr="00E47933" w14:paraId="13605AEA" w14:textId="77777777" w:rsidTr="21D98B6E">
        <w:tc>
          <w:tcPr>
            <w:tcW w:w="1442" w:type="dxa"/>
            <w:vMerge/>
          </w:tcPr>
          <w:p w14:paraId="2E7DAD85" w14:textId="77777777" w:rsidR="00EC7F65" w:rsidRPr="00E47933" w:rsidRDefault="00EC7F65" w:rsidP="00CF05F8">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2676A4AE" w14:textId="53082F68" w:rsidR="00EC7F65" w:rsidRPr="00E47933" w:rsidRDefault="00EC7F65" w:rsidP="00CF05F8">
            <w:pPr>
              <w:pStyle w:val="Heading3"/>
              <w:tabs>
                <w:tab w:val="left" w:pos="0"/>
              </w:tabs>
              <w:snapToGrid w:val="0"/>
              <w:rPr>
                <w:rFonts w:asciiTheme="minorHAnsi" w:hAnsiTheme="minorHAnsi" w:cstheme="minorHAnsi"/>
                <w:b/>
                <w:iCs/>
                <w:color w:val="000000" w:themeColor="text1"/>
                <w:sz w:val="20"/>
                <w:szCs w:val="20"/>
              </w:rPr>
            </w:pPr>
            <w:r w:rsidRPr="00F41424">
              <w:rPr>
                <w:rFonts w:asciiTheme="minorHAnsi" w:hAnsiTheme="minorHAnsi" w:cstheme="minorHAnsi"/>
                <w:b/>
                <w:i/>
                <w:color w:val="000000" w:themeColor="text1"/>
                <w:sz w:val="20"/>
                <w:szCs w:val="20"/>
              </w:rPr>
              <w:t xml:space="preserve">Framework / Libraries</w:t>
            </w:r>
            <w:r w:rsidR="007F1776" w:rsidRPr="00F41424">
              <w:rPr>
                <w:rFonts w:asciiTheme="minorHAnsi" w:hAnsiTheme="minorHAnsi" w:cstheme="minorHAnsi"/>
                <w:b/>
                <w:i/>
                <w:color w:val="000000" w:themeColor="text1"/>
                <w:sz w:val="20"/>
                <w:szCs w:val="20"/>
              </w:rPr>
              <w:t xml:space="preserve"> / CMS</w:t>
            </w:r>
            <w:r>
              <w:rPr>
                <w:rFonts w:asciiTheme="minorHAnsi" w:hAnsiTheme="minorHAnsi" w:cstheme="minorHAnsi"/>
                <w:b/>
                <w:iCs/>
                <w:color w:val="000000" w:themeColor="text1"/>
                <w:sz w:val="20"/>
                <w:szCs w:val="20"/>
              </w:rPr>
              <w:t xml:space="preserve"> </w:t>
            </w:r>
          </w:p>
        </w:tc>
        <w:tc>
          <w:tcPr>
            <w:tcW w:w="3886" w:type="dxa"/>
            <w:tcBorders>
              <w:left w:val="single" w:sz="4" w:space="0" w:color="808080" w:themeColor="background1" w:themeShade="80"/>
              <w:bottom w:val="single" w:sz="4" w:space="0" w:color="808080" w:themeColor="background1" w:themeShade="80"/>
            </w:tcBorders>
          </w:tcPr>
          <w:p w14:paraId="30986720" w14:textId="2C776744" w:rsidR="00EC7F65" w:rsidRPr="00E47933" w:rsidRDefault="00B63D7A" w:rsidP="52978BB2">
            <w:pPr>
              <w:rPr>
                <w:rFonts w:asciiTheme="minorHAnsi" w:hAnsiTheme="minorHAnsi" w:cstheme="minorBidi"/>
                <w:sz w:val="20"/>
                <w:szCs w:val="20"/>
              </w:rPr>
            </w:pPr>
            <w:proofErr w:type="gramStart"/>
            <w:r w:rsidRPr="00B63D7A">
              <w:rPr>
                <w:rFonts w:asciiTheme="minorHAnsi" w:hAnsiTheme="minorHAnsi" w:cstheme="minorBidi"/>
                <w:sz w:val="20"/>
                <w:szCs w:val="20"/>
              </w:rPr>
              <w:t xml:space="preserve">Angular v1.8, 8, 12, 13, 14, 16 and 18+</w:t>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61B90E24" w14:textId="2ED6ED2D" w:rsidR="00EC7F65" w:rsidRPr="00E47933" w:rsidRDefault="00B63D7A" w:rsidP="52978BB2">
            <w:pPr>
              <w:snapToGrid w:val="0"/>
              <w:rPr>
                <w:rFonts w:asciiTheme="minorHAnsi" w:hAnsiTheme="minorHAnsi" w:cstheme="minorBidi"/>
                <w:sz w:val="20"/>
                <w:szCs w:val="20"/>
              </w:rPr>
            </w:pPr>
            <w:proofErr w:type="gramStart"/>
            <w:r w:rsidRPr="00B63D7A">
              <w:rPr>
                <w:rFonts w:asciiTheme="minorHAnsi" w:hAnsiTheme="minorHAnsi" w:cstheme="minorBidi"/>
                <w:sz w:val="20"/>
                <w:szCs w:val="20"/>
              </w:rPr>
              <w:t xml:space="preserve">Node Js(basic)</w:t>
            </w:r>
          </w:p>
        </w:tc>
      </w:tr>
      <w:tr w:rsidR="00176AE2" w:rsidRPr="00E47933" w14:paraId="68DB9886" w14:textId="77777777" w:rsidTr="21D98B6E">
        <w:tc>
          <w:tcPr>
            <w:tcW w:w="1442" w:type="dxa"/>
            <w:vMerge/>
          </w:tcPr>
          <w:p w14:paraId="0B42C7D3" w14:textId="77777777" w:rsidR="00176AE2" w:rsidRPr="00E47933" w:rsidRDefault="00176AE2" w:rsidP="00CF05F8">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1BF8AA2B" w14:textId="60D4FC7F" w:rsidR="00176AE2" w:rsidRDefault="00176AE2" w:rsidP="00CF05F8">
            <w:pPr>
              <w:pStyle w:val="Heading3"/>
              <w:tabs>
                <w:tab w:val="left" w:pos="0"/>
              </w:tabs>
              <w:snapToGrid w:val="0"/>
              <w:rPr>
                <w:rFonts w:asciiTheme="minorHAnsi" w:hAnsiTheme="minorHAnsi" w:cstheme="minorHAnsi"/>
                <w:b/>
                <w:iCs/>
                <w:color w:val="000000" w:themeColor="text1"/>
                <w:sz w:val="20"/>
                <w:szCs w:val="20"/>
              </w:rPr>
            </w:pPr>
            <w:r w:rsidRPr="000F365B">
              <w:rPr>
                <w:rFonts w:asciiTheme="minorHAnsi" w:hAnsiTheme="minorHAnsi" w:cstheme="minorHAnsi"/>
                <w:b/>
                <w:i/>
                <w:color w:val="000000" w:themeColor="text1"/>
                <w:sz w:val="20"/>
                <w:szCs w:val="20"/>
              </w:rPr>
              <w:t xml:space="preserve">Build Tools</w:t>
            </w:r>
            <w:r w:rsidR="00EB5802" w:rsidRPr="000F365B">
              <w:rPr>
                <w:rFonts w:asciiTheme="minorHAnsi" w:hAnsiTheme="minorHAnsi" w:cstheme="minorHAnsi"/>
                <w:b/>
                <w:i/>
                <w:color w:val="000000" w:themeColor="text1"/>
                <w:sz w:val="20"/>
                <w:szCs w:val="20"/>
              </w:rPr>
              <w:t xml:space="preserve"> / Linters</w:t>
            </w:r>
          </w:p>
        </w:tc>
        <w:tc>
          <w:tcPr>
            <w:tcW w:w="3886" w:type="dxa"/>
            <w:tcBorders>
              <w:left w:val="single" w:sz="4" w:space="0" w:color="808080" w:themeColor="background1" w:themeShade="80"/>
              <w:bottom w:val="single" w:sz="4" w:space="0" w:color="808080" w:themeColor="background1" w:themeShade="80"/>
            </w:tcBorders>
          </w:tcPr>
          <w:p w14:paraId="2DA4F629" w14:textId="185E7A0C" w:rsidR="00176AE2" w:rsidRDefault="00B63D7A" w:rsidP="52978BB2">
            <w:pPr>
              <w:rPr>
                <w:rFonts w:asciiTheme="minorHAnsi" w:hAnsiTheme="minorHAnsi" w:cstheme="minorBidi"/>
                <w:sz w:val="20"/>
                <w:szCs w:val="20"/>
              </w:rPr>
            </w:pPr>
            <w:proofErr w:type="gramStart"/>
            <w:r w:rsidRPr="00B63D7A">
              <w:rPr>
                <w:rFonts w:asciiTheme="minorHAnsi" w:hAnsiTheme="minorHAnsi" w:cstheme="minorBidi"/>
                <w:sz w:val="20"/>
                <w:szCs w:val="20"/>
              </w:rPr>
              <w:t xml:space="preserve"/>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2C8441C3" w14:textId="7F4AF1B5" w:rsidR="00176AE2" w:rsidRDefault="00B63D7A" w:rsidP="21D98B6E">
            <w:pPr>
              <w:snapToGrid w:val="0"/>
              <w:rPr>
                <w:rFonts w:asciiTheme="minorHAnsi" w:hAnsiTheme="minorHAnsi" w:cstheme="minorBidi"/>
                <w:sz w:val="20"/>
                <w:szCs w:val="20"/>
              </w:rPr>
            </w:pPr>
            <w:proofErr w:type="gramStart"/>
            <w:r w:rsidRPr="00B63D7A">
              <w:rPr>
                <w:rFonts w:asciiTheme="minorHAnsi" w:hAnsiTheme="minorHAnsi" w:cstheme="minorBidi"/>
                <w:sz w:val="20"/>
                <w:szCs w:val="20"/>
              </w:rPr>
              <w:t xml:space="preserve"/>
            </w:r>
          </w:p>
        </w:tc>
      </w:tr>
      <w:tr w:rsidR="00EC7F65" w:rsidRPr="00E47933" w14:paraId="3E2DEE72" w14:textId="77777777" w:rsidTr="21D98B6E">
        <w:tc>
          <w:tcPr>
            <w:tcW w:w="1442" w:type="dxa"/>
            <w:vMerge/>
          </w:tcPr>
          <w:p w14:paraId="0D2E7230" w14:textId="77777777" w:rsidR="00EC7F65" w:rsidRPr="00E47933" w:rsidRDefault="00EC7F65" w:rsidP="00CF05F8">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49DF4625" w14:textId="4C22274A" w:rsidR="00EC7F65" w:rsidRPr="00E47933" w:rsidRDefault="00EC7F65" w:rsidP="00CF05F8">
            <w:pPr>
              <w:pStyle w:val="Heading3"/>
              <w:tabs>
                <w:tab w:val="left" w:pos="0"/>
              </w:tabs>
              <w:snapToGrid w:val="0"/>
              <w:rPr>
                <w:rFonts w:asciiTheme="minorHAnsi" w:hAnsiTheme="minorHAnsi" w:cstheme="minorHAnsi"/>
                <w:b/>
                <w:iCs/>
                <w:color w:val="000000" w:themeColor="text1"/>
                <w:sz w:val="20"/>
                <w:szCs w:val="20"/>
              </w:rPr>
            </w:pPr>
            <w:r w:rsidRPr="000F365B">
              <w:rPr>
                <w:rFonts w:asciiTheme="minorHAnsi" w:hAnsiTheme="minorHAnsi" w:cstheme="minorHAnsi"/>
                <w:b/>
                <w:i/>
                <w:color w:val="000000" w:themeColor="text1"/>
                <w:sz w:val="20"/>
                <w:szCs w:val="20"/>
              </w:rPr>
              <w:t xml:space="preserve">Testing</w:t>
            </w:r>
          </w:p>
        </w:tc>
        <w:tc>
          <w:tcPr>
            <w:tcW w:w="3886" w:type="dxa"/>
            <w:tcBorders>
              <w:left w:val="single" w:sz="4" w:space="0" w:color="808080" w:themeColor="background1" w:themeShade="80"/>
              <w:bottom w:val="single" w:sz="4" w:space="0" w:color="808080" w:themeColor="background1" w:themeShade="80"/>
            </w:tcBorders>
          </w:tcPr>
          <w:p w14:paraId="1592E7D0" w14:textId="4AB61A53" w:rsidR="00EC7F65" w:rsidRPr="00E47933" w:rsidRDefault="00B63D7A" w:rsidP="00CF05F8">
            <w:pPr>
              <w:rPr>
                <w:rFonts w:asciiTheme="minorHAnsi" w:hAnsiTheme="minorHAnsi" w:cstheme="minorHAnsi"/>
                <w:sz w:val="20"/>
                <w:szCs w:val="20"/>
              </w:rPr>
            </w:pPr>
            <w:proofErr w:type="gramStart"/>
            <w:r w:rsidRPr="00B63D7A">
              <w:rPr>
                <w:rFonts w:asciiTheme="minorHAnsi" w:hAnsiTheme="minorHAnsi" w:cstheme="minorHAnsi"/>
                <w:sz w:val="20"/>
                <w:szCs w:val="20"/>
              </w:rPr>
              <w:t xml:space="preserve">Playwright, Jasmine, Karma</w:t>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3FD3DF65" w14:textId="1A1852F8" w:rsidR="00EC7F65" w:rsidRPr="00E47933" w:rsidRDefault="00B63D7A" w:rsidP="52978BB2">
            <w:pPr>
              <w:snapToGrid w:val="0"/>
              <w:rPr>
                <w:rFonts w:asciiTheme="minorHAnsi" w:hAnsiTheme="minorHAnsi" w:cstheme="minorBidi"/>
                <w:sz w:val="20"/>
                <w:szCs w:val="20"/>
              </w:rPr>
            </w:pPr>
            <w:proofErr w:type="gramStart"/>
            <w:r w:rsidRPr="00B63D7A">
              <w:rPr>
                <w:rFonts w:asciiTheme="minorHAnsi" w:hAnsiTheme="minorHAnsi" w:cstheme="minorBidi"/>
                <w:sz w:val="20"/>
                <w:szCs w:val="20"/>
              </w:rPr>
              <w:t xml:space="preserve"/>
            </w:r>
          </w:p>
        </w:tc>
      </w:tr>
      <w:tr w:rsidR="001041F6" w:rsidRPr="00E47933" w14:paraId="3C7E580A" w14:textId="77777777" w:rsidTr="21D98B6E">
        <w:tc>
          <w:tcPr>
            <w:tcW w:w="1442" w:type="dxa"/>
            <w:vMerge/>
          </w:tcPr>
          <w:p w14:paraId="748896F3" w14:textId="77777777" w:rsidR="001041F6" w:rsidRPr="00E47933" w:rsidRDefault="001041F6" w:rsidP="001041F6">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3713D6CC" w14:textId="7E533AEC" w:rsidR="001041F6" w:rsidRPr="00E47933" w:rsidRDefault="001041F6" w:rsidP="001041F6">
            <w:pPr>
              <w:pStyle w:val="Heading3"/>
              <w:tabs>
                <w:tab w:val="left" w:pos="0"/>
              </w:tabs>
              <w:snapToGrid w:val="0"/>
              <w:rPr>
                <w:rFonts w:asciiTheme="minorHAnsi" w:hAnsiTheme="minorHAnsi" w:cstheme="minorHAnsi"/>
                <w:b/>
                <w:iCs/>
                <w:color w:val="000000" w:themeColor="text1"/>
                <w:sz w:val="20"/>
                <w:szCs w:val="20"/>
              </w:rPr>
            </w:pPr>
            <w:r>
              <w:rPr>
                <w:rFonts w:asciiTheme="minorHAnsi" w:hAnsiTheme="minorHAnsi" w:cstheme="minorHAnsi"/>
                <w:b/>
                <w:i/>
                <w:color w:val="000000" w:themeColor="text1"/>
                <w:sz w:val="20"/>
                <w:szCs w:val="20"/>
              </w:rPr>
              <w:t xml:space="preserve">Dev </w:t>
            </w:r>
            <w:r w:rsidRPr="00E47933">
              <w:rPr>
                <w:rFonts w:asciiTheme="minorHAnsi" w:hAnsiTheme="minorHAnsi" w:cstheme="minorHAnsi"/>
                <w:b/>
                <w:i/>
                <w:color w:val="000000" w:themeColor="text1"/>
                <w:sz w:val="20"/>
                <w:szCs w:val="20"/>
              </w:rPr>
              <w:t xml:space="preserve">Tools</w:t>
            </w:r>
          </w:p>
        </w:tc>
        <w:tc>
          <w:tcPr>
            <w:tcW w:w="3886" w:type="dxa"/>
            <w:tcBorders>
              <w:left w:val="single" w:sz="4" w:space="0" w:color="808080" w:themeColor="background1" w:themeShade="80"/>
              <w:bottom w:val="single" w:sz="4" w:space="0" w:color="808080" w:themeColor="background1" w:themeShade="80"/>
            </w:tcBorders>
          </w:tcPr>
          <w:p w14:paraId="0F2426F4" w14:textId="18043FAC" w:rsidR="001041F6" w:rsidRPr="00E47933" w:rsidRDefault="00B63D7A" w:rsidP="52978BB2">
            <w:pPr>
              <w:rPr>
                <w:rFonts w:asciiTheme="minorHAnsi" w:hAnsiTheme="minorHAnsi" w:cstheme="minorBidi"/>
                <w:sz w:val="20"/>
                <w:szCs w:val="20"/>
              </w:rPr>
            </w:pPr>
            <w:proofErr w:type="gramStart"/>
            <w:r w:rsidRPr="00B63D7A">
              <w:rPr>
                <w:rFonts w:asciiTheme="minorHAnsi" w:hAnsiTheme="minorHAnsi" w:cstheme="minorBidi"/>
                <w:sz w:val="20"/>
                <w:szCs w:val="20"/>
              </w:rPr>
              <w:t xml:space="preserve">Figma, PSD</w:t>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78F7261E" w14:textId="741B192A" w:rsidR="001041F6" w:rsidRPr="00E47933" w:rsidRDefault="00B63D7A" w:rsidP="1BEB109F">
            <w:pPr>
              <w:snapToGrid w:val="0"/>
              <w:rPr>
                <w:rFonts w:asciiTheme="minorHAnsi" w:hAnsiTheme="minorHAnsi" w:cstheme="minorBidi"/>
                <w:sz w:val="20"/>
                <w:szCs w:val="20"/>
              </w:rPr>
            </w:pPr>
            <w:proofErr w:type="gramStart"/>
            <w:r w:rsidRPr="00B63D7A">
              <w:rPr>
                <w:rFonts w:asciiTheme="minorHAnsi" w:hAnsiTheme="minorHAnsi" w:cstheme="minorBidi"/>
                <w:sz w:val="20"/>
                <w:szCs w:val="20"/>
              </w:rPr>
              <w:t xml:space="preserve"/>
            </w:r>
          </w:p>
        </w:tc>
      </w:tr>
      <w:tr w:rsidR="001041F6" w:rsidRPr="00E47933" w14:paraId="50CA652F" w14:textId="77777777" w:rsidTr="21D98B6E">
        <w:tc>
          <w:tcPr>
            <w:tcW w:w="1442" w:type="dxa"/>
            <w:vMerge/>
          </w:tcPr>
          <w:p w14:paraId="326059D9" w14:textId="77777777" w:rsidR="001041F6" w:rsidRPr="00E47933" w:rsidRDefault="001041F6" w:rsidP="001041F6">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35639EB1" w14:textId="3763A0AF" w:rsidR="001041F6" w:rsidRPr="00E47933" w:rsidRDefault="001041F6" w:rsidP="001041F6">
            <w:pPr>
              <w:pStyle w:val="Heading3"/>
              <w:tabs>
                <w:tab w:val="left" w:pos="0"/>
              </w:tabs>
              <w:snapToGrid w:val="0"/>
              <w:rPr>
                <w:rFonts w:asciiTheme="minorHAnsi" w:hAnsiTheme="minorHAnsi" w:cstheme="minorHAnsi"/>
                <w:b/>
                <w:iCs/>
                <w:color w:val="000000" w:themeColor="text1"/>
                <w:sz w:val="20"/>
                <w:szCs w:val="20"/>
              </w:rPr>
            </w:pPr>
            <w:r w:rsidRPr="000F365B">
              <w:rPr>
                <w:rFonts w:asciiTheme="minorHAnsi" w:hAnsiTheme="minorHAnsi" w:cstheme="minorHAnsi"/>
                <w:b/>
                <w:i/>
                <w:color w:val="000000" w:themeColor="text1"/>
                <w:sz w:val="20"/>
                <w:szCs w:val="20"/>
              </w:rPr>
              <w:t xml:space="preserve">CI/CD Tools</w:t>
            </w:r>
          </w:p>
        </w:tc>
        <w:tc>
          <w:tcPr>
            <w:tcW w:w="3886" w:type="dxa"/>
            <w:tcBorders>
              <w:left w:val="single" w:sz="4" w:space="0" w:color="808080" w:themeColor="background1" w:themeShade="80"/>
              <w:bottom w:val="single" w:sz="4" w:space="0" w:color="808080" w:themeColor="background1" w:themeShade="80"/>
            </w:tcBorders>
          </w:tcPr>
          <w:p w14:paraId="49CBC35E" w14:textId="4B2346AE" w:rsidR="001041F6" w:rsidRPr="00E47933" w:rsidRDefault="00B63D7A" w:rsidP="52978BB2">
            <w:pPr>
              <w:rPr>
                <w:rFonts w:asciiTheme="minorHAnsi" w:hAnsiTheme="minorHAnsi" w:cstheme="minorBidi"/>
                <w:sz w:val="20"/>
                <w:szCs w:val="20"/>
              </w:rPr>
            </w:pPr>
            <w:proofErr w:type="gramStart"/>
            <w:r w:rsidRPr="00B63D7A">
              <w:rPr>
                <w:rFonts w:asciiTheme="minorHAnsi" w:hAnsiTheme="minorHAnsi" w:cstheme="minorBidi"/>
                <w:sz w:val="20"/>
                <w:szCs w:val="20"/>
              </w:rPr>
              <w:t xml:space="preserve"/>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2912C989" w14:textId="6A46FAD3" w:rsidR="001041F6" w:rsidRPr="00E47933" w:rsidRDefault="00B63D7A" w:rsidP="52978BB2">
            <w:pPr>
              <w:snapToGrid w:val="0"/>
              <w:rPr>
                <w:rFonts w:asciiTheme="minorHAnsi" w:hAnsiTheme="minorHAnsi" w:cstheme="minorBidi"/>
                <w:sz w:val="20"/>
                <w:szCs w:val="20"/>
              </w:rPr>
            </w:pPr>
            <w:proofErr w:type="gramStart"/>
            <w:r w:rsidRPr="00B63D7A">
              <w:rPr>
                <w:rFonts w:asciiTheme="minorHAnsi" w:hAnsiTheme="minorHAnsi" w:cstheme="minorBidi"/>
                <w:sz w:val="20"/>
                <w:szCs w:val="20"/>
              </w:rPr>
              <w:t xml:space="preserve"/>
            </w:r>
          </w:p>
        </w:tc>
      </w:tr>
      <w:tr w:rsidR="001041F6" w:rsidRPr="00E47933" w14:paraId="5A1A6089" w14:textId="77777777" w:rsidTr="21D98B6E">
        <w:tc>
          <w:tcPr>
            <w:tcW w:w="1442" w:type="dxa"/>
            <w:vMerge/>
          </w:tcPr>
          <w:p w14:paraId="409BE9BA" w14:textId="77777777" w:rsidR="001041F6" w:rsidRPr="00E47933" w:rsidRDefault="001041F6" w:rsidP="001041F6">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38626621" w14:textId="225942C5" w:rsidR="001041F6" w:rsidRPr="00E47933" w:rsidRDefault="001041F6" w:rsidP="001041F6">
            <w:pPr>
              <w:pStyle w:val="Heading3"/>
              <w:tabs>
                <w:tab w:val="left" w:pos="0"/>
              </w:tabs>
              <w:snapToGrid w:val="0"/>
              <w:rPr>
                <w:rFonts w:asciiTheme="minorHAnsi" w:hAnsiTheme="minorHAnsi" w:cstheme="minorHAnsi"/>
                <w:b/>
                <w:iCs/>
                <w:color w:val="000000" w:themeColor="text1"/>
                <w:sz w:val="20"/>
                <w:szCs w:val="20"/>
              </w:rPr>
            </w:pPr>
            <w:r w:rsidRPr="000F365B">
              <w:rPr>
                <w:rFonts w:asciiTheme="minorHAnsi" w:hAnsiTheme="minorHAnsi" w:cstheme="minorHAnsi"/>
                <w:b/>
                <w:i/>
                <w:color w:val="000000" w:themeColor="text1"/>
                <w:sz w:val="20"/>
                <w:szCs w:val="20"/>
              </w:rPr>
              <w:t xml:space="preserve">Containerization</w:t>
            </w:r>
            <w:r w:rsidRPr="00E47933">
              <w:rPr>
                <w:rFonts w:asciiTheme="minorHAnsi" w:hAnsiTheme="minorHAnsi" w:cstheme="minorHAnsi"/>
                <w:b/>
                <w:iCs/>
                <w:color w:val="000000" w:themeColor="text1"/>
                <w:sz w:val="20"/>
                <w:szCs w:val="20"/>
              </w:rPr>
              <w:t xml:space="preserve"> </w:t>
            </w:r>
          </w:p>
        </w:tc>
        <w:tc>
          <w:tcPr>
            <w:tcW w:w="3886" w:type="dxa"/>
            <w:tcBorders>
              <w:left w:val="single" w:sz="4" w:space="0" w:color="808080" w:themeColor="background1" w:themeShade="80"/>
              <w:bottom w:val="single" w:sz="4" w:space="0" w:color="808080" w:themeColor="background1" w:themeShade="80"/>
            </w:tcBorders>
          </w:tcPr>
          <w:p w14:paraId="31F4C67F" w14:textId="7396948C" w:rsidR="001041F6" w:rsidRPr="00E47933" w:rsidRDefault="00B63D7A" w:rsidP="52978BB2">
            <w:pPr>
              <w:rPr>
                <w:rFonts w:asciiTheme="minorHAnsi" w:hAnsiTheme="minorHAnsi" w:cstheme="minorBidi"/>
                <w:sz w:val="20"/>
                <w:szCs w:val="20"/>
              </w:rPr>
            </w:pPr>
            <w:proofErr w:type="gramStart"/>
            <w:r w:rsidRPr="00B63D7A">
              <w:rPr>
                <w:rFonts w:asciiTheme="minorHAnsi" w:hAnsiTheme="minorHAnsi" w:cstheme="minorBidi"/>
                <w:sz w:val="20"/>
                <w:szCs w:val="20"/>
              </w:rPr>
              <w:t xml:space="preserve"/>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166FCD0E" w14:textId="6D14A024" w:rsidR="001041F6" w:rsidRPr="00E47933" w:rsidRDefault="00B63D7A" w:rsidP="52978BB2">
            <w:pPr>
              <w:snapToGrid w:val="0"/>
              <w:rPr>
                <w:rFonts w:asciiTheme="minorHAnsi" w:hAnsiTheme="minorHAnsi" w:cstheme="minorBidi"/>
                <w:sz w:val="20"/>
                <w:szCs w:val="20"/>
              </w:rPr>
            </w:pPr>
            <w:proofErr w:type="gramStart"/>
            <w:r w:rsidRPr="00B63D7A">
              <w:rPr>
                <w:rFonts w:asciiTheme="minorHAnsi" w:hAnsiTheme="minorHAnsi" w:cstheme="minorBidi"/>
                <w:sz w:val="20"/>
                <w:szCs w:val="20"/>
              </w:rPr>
              <w:t xml:space="preserve"/>
            </w:r>
          </w:p>
        </w:tc>
      </w:tr>
      <w:tr w:rsidR="00B63D7A" w:rsidRPr="00E47933" w14:paraId="23F0058A" w14:textId="77777777" w:rsidTr="21D98B6E">
        <w:tc>
          <w:tcPr>
            <w:tcW w:w="1442" w:type="dxa"/>
            <w:vMerge/>
          </w:tcPr>
          <w:p w14:paraId="1DEE5C1C" w14:textId="77777777" w:rsidR="00B63D7A" w:rsidRPr="00E47933" w:rsidRDefault="00B63D7A" w:rsidP="00B63D7A">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5C5069EC" w14:textId="77777777" w:rsidR="00B63D7A" w:rsidRPr="00E47933" w:rsidRDefault="00B63D7A" w:rsidP="00B63D7A">
            <w:pPr>
              <w:pStyle w:val="Heading3"/>
              <w:tabs>
                <w:tab w:val="left" w:pos="0"/>
              </w:tabs>
              <w:snapToGrid w:val="0"/>
              <w:rPr>
                <w:rFonts w:asciiTheme="minorHAnsi" w:hAnsiTheme="minorHAnsi" w:cstheme="minorHAnsi"/>
                <w:b/>
                <w:color w:val="000000" w:themeColor="text1"/>
                <w:sz w:val="20"/>
                <w:szCs w:val="20"/>
                <w:lang w:val="fr-FR"/>
              </w:rPr>
            </w:pPr>
            <w:r w:rsidRPr="00E47933">
              <w:rPr>
                <w:rFonts w:asciiTheme="minorHAnsi" w:hAnsiTheme="minorHAnsi" w:cstheme="minorHAnsi"/>
                <w:b/>
                <w:i/>
                <w:color w:val="000000" w:themeColor="text1"/>
                <w:sz w:val="20"/>
                <w:szCs w:val="20"/>
              </w:rPr>
              <w:t xml:space="preserve">Databases</w:t>
            </w:r>
          </w:p>
        </w:tc>
        <w:tc>
          <w:tcPr>
            <w:tcW w:w="3886" w:type="dxa"/>
            <w:tcBorders>
              <w:left w:val="single" w:sz="4" w:space="0" w:color="808080" w:themeColor="background1" w:themeShade="80"/>
              <w:bottom w:val="single" w:sz="4" w:space="0" w:color="808080" w:themeColor="background1" w:themeShade="80"/>
            </w:tcBorders>
          </w:tcPr>
          <w:p w14:paraId="13FC7514" w14:textId="47B1D1DE" w:rsidR="00B63D7A" w:rsidRPr="00E47933" w:rsidRDefault="00B63D7A" w:rsidP="00B63D7A">
            <w:pPr>
              <w:rPr>
                <w:rFonts w:asciiTheme="minorHAnsi" w:hAnsiTheme="minorHAnsi" w:cstheme="minorBidi"/>
                <w:sz w:val="20"/>
                <w:szCs w:val="20"/>
                <w:lang w:val="fr-FR"/>
              </w:rPr>
            </w:pPr>
            <w:proofErr w:type="gramStart"/>
            <w:r w:rsidRPr="00B63D7A">
              <w:rPr>
                <w:rFonts w:asciiTheme="minorHAnsi" w:hAnsiTheme="minorHAnsi" w:cstheme="minorBidi"/>
                <w:sz w:val="20"/>
                <w:szCs w:val="20"/>
              </w:rPr>
              <w:t xml:space="preserve">MySQL</w:t>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57243AC9" w14:textId="0BCCFBD5" w:rsidR="00B63D7A" w:rsidRPr="00E47933" w:rsidRDefault="00B63D7A" w:rsidP="00B63D7A">
            <w:pPr>
              <w:snapToGrid w:val="0"/>
              <w:rPr>
                <w:rFonts w:asciiTheme="minorHAnsi" w:hAnsiTheme="minorHAnsi" w:cstheme="minorBidi"/>
                <w:sz w:val="20"/>
                <w:szCs w:val="20"/>
              </w:rPr>
            </w:pPr>
            <w:proofErr w:type="gramStart"/>
            <w:r w:rsidRPr="00B63D7A">
              <w:rPr>
                <w:rFonts w:asciiTheme="minorHAnsi" w:hAnsiTheme="minorHAnsi" w:cstheme="minorBidi"/>
                <w:sz w:val="20"/>
                <w:szCs w:val="20"/>
              </w:rPr>
              <w:t xml:space="preserve"/>
            </w:r>
          </w:p>
        </w:tc>
      </w:tr>
      <w:tr w:rsidR="00B63D7A" w:rsidRPr="00E47933" w14:paraId="13BB0452" w14:textId="77777777" w:rsidTr="21D98B6E">
        <w:tc>
          <w:tcPr>
            <w:tcW w:w="1442" w:type="dxa"/>
            <w:vMerge/>
          </w:tcPr>
          <w:p w14:paraId="4A1154C7" w14:textId="77777777" w:rsidR="00B63D7A" w:rsidRPr="00E47933" w:rsidRDefault="00B63D7A" w:rsidP="00B63D7A">
            <w:pPr>
              <w:pStyle w:val="Heading3"/>
              <w:tabs>
                <w:tab w:val="left" w:pos="0"/>
              </w:tabs>
              <w:snapToGrid w:val="0"/>
              <w:rPr>
                <w:rFonts w:asciiTheme="minorHAnsi" w:hAnsiTheme="minorHAnsi" w:cstheme="minorHAnsi"/>
                <w:i/>
                <w:color w:val="000000"/>
                <w:sz w:val="20"/>
                <w:szCs w:val="20"/>
              </w:rPr>
            </w:pPr>
          </w:p>
        </w:tc>
        <w:tc>
          <w:tcPr>
            <w:tcW w:w="2414" w:type="dxa"/>
            <w:tcBorders>
              <w:left w:val="single" w:sz="4" w:space="0" w:color="808080" w:themeColor="background1" w:themeShade="80"/>
              <w:bottom w:val="single" w:sz="4" w:space="0" w:color="808080" w:themeColor="background1" w:themeShade="80"/>
            </w:tcBorders>
          </w:tcPr>
          <w:p w14:paraId="15EE2160" w14:textId="77777777" w:rsidR="00B63D7A" w:rsidRPr="00E47933" w:rsidRDefault="00B63D7A" w:rsidP="00B63D7A">
            <w:pPr>
              <w:pStyle w:val="Heading3"/>
              <w:tabs>
                <w:tab w:val="left" w:pos="0"/>
              </w:tabs>
              <w:snapToGrid w:val="0"/>
              <w:rPr>
                <w:rFonts w:asciiTheme="minorHAnsi" w:hAnsiTheme="minorHAnsi" w:cstheme="minorHAnsi"/>
                <w:b/>
                <w:color w:val="000000" w:themeColor="text1"/>
                <w:sz w:val="20"/>
                <w:szCs w:val="20"/>
              </w:rPr>
            </w:pPr>
            <w:r w:rsidRPr="00E47933">
              <w:rPr>
                <w:rFonts w:asciiTheme="minorHAnsi" w:hAnsiTheme="minorHAnsi" w:cstheme="minorHAnsi"/>
                <w:b/>
                <w:i/>
                <w:color w:val="000000" w:themeColor="text1"/>
                <w:sz w:val="20"/>
                <w:szCs w:val="20"/>
              </w:rPr>
              <w:t xml:space="preserve">Bug/Issue-Tracking System</w:t>
            </w:r>
          </w:p>
        </w:tc>
        <w:tc>
          <w:tcPr>
            <w:tcW w:w="3886" w:type="dxa"/>
            <w:tcBorders>
              <w:left w:val="single" w:sz="4" w:space="0" w:color="808080" w:themeColor="background1" w:themeShade="80"/>
              <w:bottom w:val="single" w:sz="4" w:space="0" w:color="808080" w:themeColor="background1" w:themeShade="80"/>
            </w:tcBorders>
          </w:tcPr>
          <w:p w14:paraId="6B831380" w14:textId="69DDFC46" w:rsidR="00B63D7A" w:rsidRPr="00E47933" w:rsidRDefault="00B63D7A" w:rsidP="00B63D7A">
            <w:pPr>
              <w:snapToGrid w:val="0"/>
              <w:rPr>
                <w:rFonts w:asciiTheme="minorHAnsi" w:hAnsiTheme="minorHAnsi" w:cstheme="minorBidi"/>
                <w:sz w:val="20"/>
                <w:szCs w:val="20"/>
              </w:rPr>
            </w:pPr>
            <w:proofErr w:type="gramStart"/>
            <w:r w:rsidRPr="00B63D7A">
              <w:rPr>
                <w:rFonts w:asciiTheme="minorHAnsi" w:hAnsiTheme="minorHAnsi" w:cstheme="minorBidi"/>
                <w:sz w:val="20"/>
                <w:szCs w:val="20"/>
              </w:rPr>
              <w:t xml:space="preserve"/>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1E8FF51C" w14:textId="0423F541" w:rsidR="00B63D7A" w:rsidRPr="00E47933" w:rsidRDefault="00B63D7A" w:rsidP="00B63D7A">
            <w:pPr>
              <w:snapToGrid w:val="0"/>
              <w:rPr>
                <w:rFonts w:asciiTheme="minorHAnsi" w:hAnsiTheme="minorHAnsi" w:cstheme="minorBidi"/>
                <w:sz w:val="20"/>
                <w:szCs w:val="20"/>
              </w:rPr>
            </w:pPr>
            <w:proofErr w:type="gramStart"/>
            <w:r w:rsidRPr="00B63D7A">
              <w:rPr>
                <w:rFonts w:asciiTheme="minorHAnsi" w:hAnsiTheme="minorHAnsi" w:cstheme="minorBidi"/>
                <w:sz w:val="20"/>
                <w:szCs w:val="20"/>
              </w:rPr>
              <w:t xml:space="preserve"/>
            </w:r>
          </w:p>
        </w:tc>
      </w:tr>
      <w:tr w:rsidR="00B63D7A" w:rsidRPr="00E47933" w14:paraId="4BA11DA5" w14:textId="77777777" w:rsidTr="21D98B6E">
        <w:tc>
          <w:tcPr>
            <w:tcW w:w="1442" w:type="dxa"/>
            <w:vMerge/>
          </w:tcPr>
          <w:p w14:paraId="1B89642E" w14:textId="77777777" w:rsidR="00B63D7A" w:rsidRPr="00E47933" w:rsidRDefault="00B63D7A" w:rsidP="00B63D7A">
            <w:pPr>
              <w:pStyle w:val="Heading3"/>
              <w:tabs>
                <w:tab w:val="left" w:pos="0"/>
              </w:tabs>
              <w:snapToGrid w:val="0"/>
              <w:rPr>
                <w:rFonts w:asciiTheme="minorHAnsi" w:hAnsiTheme="minorHAnsi" w:cstheme="minorHAnsi"/>
                <w:i/>
                <w:sz w:val="20"/>
                <w:szCs w:val="20"/>
              </w:rPr>
            </w:pPr>
          </w:p>
        </w:tc>
        <w:tc>
          <w:tcPr>
            <w:tcW w:w="2414" w:type="dxa"/>
            <w:tcBorders>
              <w:top w:val="single" w:sz="4" w:space="0" w:color="auto"/>
              <w:left w:val="single" w:sz="4" w:space="0" w:color="808080" w:themeColor="background1" w:themeShade="80"/>
              <w:bottom w:val="single" w:sz="4" w:space="0" w:color="auto"/>
            </w:tcBorders>
          </w:tcPr>
          <w:p w14:paraId="00D50764" w14:textId="4CF88296" w:rsidR="00B63D7A" w:rsidRPr="00E47933" w:rsidRDefault="00B63D7A" w:rsidP="00B63D7A">
            <w:pPr>
              <w:pStyle w:val="Heading3"/>
              <w:tabs>
                <w:tab w:val="left" w:pos="0"/>
              </w:tabs>
              <w:snapToGrid w:val="0"/>
              <w:rPr>
                <w:rFonts w:asciiTheme="minorHAnsi" w:hAnsiTheme="minorHAnsi" w:cstheme="minorHAnsi"/>
                <w:b/>
                <w:i/>
                <w:color w:val="000000" w:themeColor="text1"/>
                <w:sz w:val="20"/>
                <w:szCs w:val="20"/>
              </w:rPr>
            </w:pPr>
            <w:r w:rsidRPr="000F365B">
              <w:rPr>
                <w:rFonts w:asciiTheme="minorHAnsi" w:hAnsiTheme="minorHAnsi" w:cstheme="minorHAnsi"/>
                <w:b/>
                <w:i/>
                <w:color w:val="000000" w:themeColor="text1"/>
                <w:sz w:val="20"/>
                <w:szCs w:val="20"/>
              </w:rPr>
              <w:t xml:space="preserve">GenAI Tool</w:t>
            </w:r>
          </w:p>
        </w:tc>
        <w:tc>
          <w:tcPr>
            <w:tcW w:w="3886" w:type="dxa"/>
            <w:tcBorders>
              <w:top w:val="single" w:sz="4" w:space="0" w:color="auto"/>
              <w:left w:val="single" w:sz="4" w:space="0" w:color="808080" w:themeColor="background1" w:themeShade="80"/>
              <w:bottom w:val="single" w:sz="4" w:space="0" w:color="auto"/>
            </w:tcBorders>
          </w:tcPr>
          <w:p w14:paraId="0789302B" w14:textId="5DD5BA1B" w:rsidR="00B63D7A" w:rsidRPr="00E47933" w:rsidRDefault="00B63D7A" w:rsidP="00B63D7A">
            <w:pPr>
              <w:rPr>
                <w:rFonts w:asciiTheme="minorHAnsi" w:hAnsiTheme="minorHAnsi" w:cstheme="minorBidi"/>
                <w:sz w:val="20"/>
                <w:szCs w:val="20"/>
              </w:rPr>
            </w:pPr>
            <w:proofErr w:type="gramStart"/>
            <w:r w:rsidRPr="00B63D7A">
              <w:rPr>
                <w:rFonts w:asciiTheme="minorHAnsi" w:hAnsiTheme="minorHAnsi" w:cstheme="minorBidi"/>
                <w:sz w:val="20"/>
                <w:szCs w:val="20"/>
              </w:rPr>
              <w:t xml:space="preserve"/>
            </w:r>
          </w:p>
        </w:tc>
        <w:tc>
          <w:tcPr>
            <w:tcW w:w="3150" w:type="dxa"/>
            <w:tcBorders>
              <w:top w:val="single" w:sz="4" w:space="0" w:color="auto"/>
              <w:left w:val="single" w:sz="4" w:space="0" w:color="808080" w:themeColor="background1" w:themeShade="80"/>
              <w:bottom w:val="single" w:sz="4" w:space="0" w:color="auto"/>
              <w:right w:val="single" w:sz="4" w:space="0" w:color="808080" w:themeColor="background1" w:themeShade="80"/>
            </w:tcBorders>
          </w:tcPr>
          <w:p w14:paraId="350994E0" w14:textId="6B5188F4" w:rsidR="00B63D7A" w:rsidRPr="00E47933" w:rsidRDefault="00B63D7A" w:rsidP="00B63D7A">
            <w:pPr>
              <w:snapToGrid w:val="0"/>
              <w:rPr>
                <w:rFonts w:asciiTheme="minorHAnsi" w:hAnsiTheme="minorHAnsi" w:cstheme="minorBidi"/>
                <w:sz w:val="20"/>
                <w:szCs w:val="20"/>
              </w:rPr>
            </w:pPr>
            <w:proofErr w:type="gramStart"/>
            <w:r w:rsidRPr="00B63D7A">
              <w:rPr>
                <w:rFonts w:asciiTheme="minorHAnsi" w:hAnsiTheme="minorHAnsi" w:cstheme="minorBidi"/>
                <w:sz w:val="20"/>
                <w:szCs w:val="20"/>
              </w:rPr>
              <w:t xml:space="preserve"/>
            </w:r>
          </w:p>
        </w:tc>
      </w:tr>
      <w:tr w:rsidR="00B63D7A" w:rsidRPr="00E47933" w14:paraId="345AFBFC" w14:textId="77777777" w:rsidTr="21D98B6E">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2AB1D093" w14:textId="77777777" w:rsidR="00B63D7A" w:rsidRPr="00E47933" w:rsidRDefault="00B63D7A" w:rsidP="00B63D7A">
            <w:pPr>
              <w:pStyle w:val="Heading3"/>
              <w:tabs>
                <w:tab w:val="left" w:pos="0"/>
              </w:tabs>
              <w:snapToGrid w:val="0"/>
              <w:rPr>
                <w:rFonts w:asciiTheme="minorHAnsi" w:hAnsiTheme="minorHAnsi" w:cstheme="minorHAnsi"/>
                <w:b/>
                <w:sz w:val="20"/>
                <w:szCs w:val="20"/>
              </w:rPr>
            </w:pPr>
            <w:r w:rsidRPr="00E47933">
              <w:rPr>
                <w:rFonts w:asciiTheme="minorHAnsi" w:hAnsiTheme="minorHAnsi" w:cstheme="minorHAnsi"/>
                <w:b/>
                <w:i/>
                <w:sz w:val="20"/>
                <w:szCs w:val="20"/>
              </w:rPr>
              <w:t>Expertise</w:t>
            </w:r>
          </w:p>
        </w:tc>
        <w:tc>
          <w:tcPr>
            <w:tcW w:w="945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D39255C" w14:textId="7B26FFCA" w:rsidR="00B63D7A" w:rsidRPr="00E47933" w:rsidRDefault="00B63D7A" w:rsidP="00B63D7A">
            <w:pPr>
              <w:snapToGrid w:val="0"/>
              <w:jc w:val="both"/>
              <w:rPr>
                <w:rFonts w:asciiTheme="minorHAnsi" w:hAnsiTheme="minorHAnsi" w:cstheme="minorBidi"/>
                <w:sz w:val="20"/>
                <w:szCs w:val="20"/>
              </w:rPr>
            </w:pPr>
          </w:p>
        </w:tc>
      </w:tr>
    </w:tbl>
    <w:p w14:paraId="2181C9EA" w14:textId="77777777" w:rsidR="001D5DDB" w:rsidRPr="00E47933" w:rsidRDefault="001D5DDB" w:rsidP="00346252">
      <w:pPr>
        <w:pStyle w:val="Heading3"/>
        <w:tabs>
          <w:tab w:val="left" w:pos="0"/>
        </w:tabs>
        <w:snapToGrid w:val="0"/>
        <w:rPr>
          <w:rFonts w:asciiTheme="minorHAnsi" w:hAnsiTheme="minorHAnsi" w:cstheme="minorHAnsi"/>
          <w:b/>
          <w:i/>
          <w:sz w:val="20"/>
          <w:szCs w:val="20"/>
        </w:rPr>
      </w:pPr>
    </w:p>
    <w:tbl>
      <w:tblPr>
        <w:tblW w:w="10892" w:type="dxa"/>
        <w:tblInd w:w="-817" w:type="dxa"/>
        <w:tblLayout w:type="fixed"/>
        <w:tblLook w:val="0000" w:firstRow="0" w:lastRow="0" w:firstColumn="0" w:lastColumn="0" w:noHBand="0" w:noVBand="0"/>
      </w:tblPr>
      <w:tblGrid>
        <w:gridCol w:w="1442"/>
        <w:gridCol w:w="9450"/>
      </w:tblGrid>
      <w:tr w:rsidR="00346252" w:rsidRPr="00E47933" w14:paraId="12263AD8" w14:textId="77777777" w:rsidTr="21D98B6E">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0B2BE7E8" w14:textId="77777777" w:rsidR="00346252" w:rsidRPr="00E47933" w:rsidRDefault="0008034C" w:rsidP="00DF2C54">
            <w:pPr>
              <w:pStyle w:val="Heading3"/>
              <w:tabs>
                <w:tab w:val="left" w:pos="0"/>
              </w:tabs>
              <w:snapToGrid w:val="0"/>
              <w:rPr>
                <w:rFonts w:asciiTheme="minorHAnsi" w:hAnsiTheme="minorHAnsi" w:cstheme="minorHAnsi"/>
                <w:b/>
                <w:i/>
                <w:sz w:val="20"/>
                <w:szCs w:val="20"/>
              </w:rPr>
            </w:pPr>
            <w:r w:rsidRPr="00E47933">
              <w:rPr>
                <w:rFonts w:asciiTheme="minorHAnsi" w:hAnsiTheme="minorHAnsi" w:cstheme="minorHAnsi"/>
                <w:b/>
                <w:i/>
                <w:sz w:val="20"/>
                <w:szCs w:val="20"/>
              </w:rPr>
              <w:t>Certifications</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7E9563" w14:textId="77777777" w:rsidR="0069250E" w:rsidRPr="0069250E" w:rsidRDefault="0069250E" w:rsidP="0069250E">
            <w:pPr>
              <w:snapToGrid w:val="0"/>
              <w:jc w:val="both"/>
              <w:rPr>
                <w:rFonts w:asciiTheme="minorHAnsi" w:hAnsiTheme="minorHAnsi" w:cstheme="minorBidi"/>
                <w:b/>
                <w:bCs/>
                <w:sz w:val="20"/>
                <w:szCs w:val="20"/>
              </w:rPr>
            </w:pPr>
            <w:r w:rsidRPr="0069250E">
              <w:rPr>
                <w:rFonts w:asciiTheme="minorHAnsi" w:hAnsiTheme="minorHAnsi" w:cstheme="minorBidi"/>
                <w:b/>
                <w:bCs/>
                <w:sz w:val="20"/>
                <w:szCs w:val="20"/>
              </w:rPr>
              <w:t>Certifications</w:t>
            </w:r>
          </w:p>
          <w:p w14:paraId="5835BC6C" w14:textId="77777777" w:rsidR="0069250E" w:rsidRPr="0069250E" w:rsidRDefault="0069250E" w:rsidP="0069250E">
            <w:pPr>
              <w:snapToGrid w:val="0"/>
              <w:jc w:val="both"/>
              <w:rPr>
                <w:rFonts w:asciiTheme="minorHAnsi" w:hAnsiTheme="minorHAnsi" w:cstheme="minorBidi"/>
                <w:b/>
                <w:bCs/>
                <w:sz w:val="20"/>
                <w:szCs w:val="20"/>
              </w:rPr>
            </w:pPr>
            <w:r w:rsidRPr="0069250E">
              <w:rPr>
                <w:rFonts w:asciiTheme="minorHAnsi" w:hAnsiTheme="minorHAnsi" w:cstheme="minorBidi"/>
                <w:b/>
                <w:bCs/>
                <w:sz w:val="20"/>
                <w:szCs w:val="20"/>
              </w:rPr>
              <w:t xml:space="preserve"/>
            </w:r>
          </w:p>
          <w:p w14:paraId="208A63B0" w14:textId="77777777" w:rsidR="0069250E" w:rsidRPr="0069250E" w:rsidRDefault="0069250E" w:rsidP="0069250E">
            <w:pPr>
              <w:snapToGrid w:val="0"/>
              <w:jc w:val="both"/>
              <w:rPr>
                <w:rFonts w:asciiTheme="minorHAnsi" w:hAnsiTheme="minorHAnsi" w:cstheme="minorBidi"/>
                <w:b/>
                <w:bCs/>
                <w:sz w:val="20"/>
                <w:szCs w:val="20"/>
              </w:rPr>
            </w:pPr>
            <w:r w:rsidRPr="0069250E">
              <w:rPr>
                <w:rFonts w:asciiTheme="minorHAnsi" w:hAnsiTheme="minorHAnsi" w:cstheme="minorBidi"/>
                <w:b/>
                <w:bCs/>
                <w:sz w:val="20"/>
                <w:szCs w:val="20"/>
              </w:rPr>
              <w:t xml:space="preserve">• </w:t>
            </w:r>
            <w:proofErr w:type="gramStart"/>
            <w:r w:rsidRPr="0069250E">
              <w:rPr>
                <w:rFonts w:asciiTheme="minorHAnsi" w:hAnsiTheme="minorHAnsi" w:cstheme="minorBidi"/>
                <w:b/>
                <w:bCs/>
                <w:sz w:val="20"/>
                <w:szCs w:val="20"/>
              </w:rPr>
              <w:t xml:space="preserve">MTA: Database Fundamentals - Certified Issued by Microsoft</w:t>
            </w:r>
          </w:p>
          <w:p w14:paraId="2E6C7737" w14:textId="781F125A" w:rsidR="00544418" w:rsidRPr="006A3A96" w:rsidRDefault="0069250E" w:rsidP="0069250E">
            <w:pPr>
              <w:snapToGrid w:val="0"/>
              <w:jc w:val="both"/>
              <w:rPr>
                <w:rFonts w:asciiTheme="minorHAnsi" w:hAnsiTheme="minorHAnsi" w:cstheme="minorBidi"/>
                <w:b/>
                <w:bCs/>
                <w:sz w:val="20"/>
                <w:szCs w:val="20"/>
              </w:rPr>
            </w:pPr>
            <w:r w:rsidRPr="0069250E">
              <w:rPr>
                <w:rFonts w:asciiTheme="minorHAnsi" w:hAnsiTheme="minorHAnsi" w:cstheme="minorBidi"/>
                <w:b/>
                <w:bCs/>
                <w:sz w:val="20"/>
                <w:szCs w:val="20"/>
              </w:rPr>
              <w:t xml:space="preserve"/>
            </w:r>
          </w:p>
          <w:p w14:paraId="208A63B0" w14:textId="77777777" w:rsidR="0069250E" w:rsidRPr="0069250E" w:rsidRDefault="0069250E" w:rsidP="0069250E">
            <w:pPr>
              <w:snapToGrid w:val="0"/>
              <w:jc w:val="both"/>
              <w:rPr>
                <w:rFonts w:asciiTheme="minorHAnsi" w:hAnsiTheme="minorHAnsi" w:cstheme="minorBidi"/>
                <w:b/>
                <w:bCs/>
                <w:sz w:val="20"/>
                <w:szCs w:val="20"/>
              </w:rPr>
            </w:pPr>
            <w:r w:rsidRPr="0069250E">
              <w:rPr>
                <w:rFonts w:asciiTheme="minorHAnsi" w:hAnsiTheme="minorHAnsi" w:cstheme="minorBidi"/>
                <w:b/>
                <w:bCs/>
                <w:sz w:val="20"/>
                <w:szCs w:val="20"/>
              </w:rPr>
              <w:t xml:space="preserve">• </w:t>
            </w:r>
            <w:proofErr w:type="gramStart"/>
            <w:r w:rsidRPr="0069250E">
              <w:rPr>
                <w:rFonts w:asciiTheme="minorHAnsi" w:hAnsiTheme="minorHAnsi" w:cstheme="minorBidi"/>
                <w:b/>
                <w:bCs/>
                <w:sz w:val="20"/>
                <w:szCs w:val="20"/>
              </w:rPr>
              <w:t xml:space="preserve">MTA: Software Development Fundamentals - Certified Issued by Microsoft</w:t>
            </w:r>
          </w:p>
          <w:p w14:paraId="2E6C7737" w14:textId="781F125A" w:rsidR="00544418" w:rsidRPr="006A3A96" w:rsidRDefault="0069250E" w:rsidP="0069250E">
            <w:pPr>
              <w:snapToGrid w:val="0"/>
              <w:jc w:val="both"/>
              <w:rPr>
                <w:rFonts w:asciiTheme="minorHAnsi" w:hAnsiTheme="minorHAnsi" w:cstheme="minorBidi"/>
                <w:b/>
                <w:bCs/>
                <w:sz w:val="20"/>
                <w:szCs w:val="20"/>
              </w:rPr>
            </w:pPr>
            <w:r w:rsidRPr="0069250E">
              <w:rPr>
                <w:rFonts w:asciiTheme="minorHAnsi" w:hAnsiTheme="minorHAnsi" w:cstheme="minorBidi"/>
                <w:b/>
                <w:bCs/>
                <w:sz w:val="20"/>
                <w:szCs w:val="20"/>
              </w:rPr>
              <w:t xml:space="preserve"/>
            </w:r>
          </w:p>
        </w:tc>
      </w:tr>
      <w:tr w:rsidR="00346252" w:rsidRPr="00E47933" w14:paraId="6DBA40BE" w14:textId="77777777" w:rsidTr="21D98B6E">
        <w:tc>
          <w:tcPr>
            <w:tcW w:w="10892" w:type="dxa"/>
            <w:gridSpan w:val="2"/>
            <w:tcBorders>
              <w:top w:val="single" w:sz="4" w:space="0" w:color="808080" w:themeColor="background1" w:themeShade="80"/>
              <w:bottom w:val="single" w:sz="4" w:space="0" w:color="808080" w:themeColor="background1" w:themeShade="80"/>
            </w:tcBorders>
          </w:tcPr>
          <w:p w14:paraId="5FAC3D58" w14:textId="77777777" w:rsidR="00346252" w:rsidRPr="00E47933" w:rsidRDefault="00346252" w:rsidP="00346252">
            <w:pPr>
              <w:snapToGrid w:val="0"/>
              <w:jc w:val="both"/>
              <w:rPr>
                <w:rFonts w:asciiTheme="minorHAnsi" w:hAnsiTheme="minorHAnsi" w:cstheme="minorHAnsi"/>
                <w:sz w:val="20"/>
                <w:szCs w:val="20"/>
              </w:rPr>
            </w:pPr>
          </w:p>
        </w:tc>
      </w:tr>
      <w:tr w:rsidR="001D5DDB" w:rsidRPr="00E47933" w14:paraId="6C91375B" w14:textId="77777777" w:rsidTr="21D98B6E">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1D52A8D2" w14:textId="37920352" w:rsidR="001D5DDB" w:rsidRPr="00E47933" w:rsidRDefault="001D5DDB" w:rsidP="00DF2C54">
            <w:pPr>
              <w:pStyle w:val="Heading3"/>
              <w:tabs>
                <w:tab w:val="left" w:pos="0"/>
              </w:tabs>
              <w:snapToGrid w:val="0"/>
              <w:rPr>
                <w:rFonts w:asciiTheme="minorHAnsi" w:hAnsiTheme="minorHAnsi" w:cstheme="minorHAnsi"/>
                <w:b/>
                <w:sz w:val="20"/>
                <w:szCs w:val="20"/>
              </w:rPr>
            </w:pPr>
            <w:r w:rsidRPr="00E47933">
              <w:rPr>
                <w:rFonts w:asciiTheme="minorHAnsi" w:hAnsiTheme="minorHAnsi" w:cstheme="minorHAnsi"/>
                <w:b/>
                <w:i/>
                <w:sz w:val="20"/>
                <w:szCs w:val="20"/>
              </w:rPr>
              <w:t>Awards</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DE0EC04" w14:textId="77777777" w:rsidR="003705B9" w:rsidRPr="003705B9" w:rsidRDefault="003705B9" w:rsidP="003705B9">
            <w:pPr>
              <w:snapToGrid w:val="0"/>
              <w:jc w:val="both"/>
              <w:rPr>
                <w:rFonts w:asciiTheme="minorHAnsi" w:hAnsiTheme="minorHAnsi" w:cstheme="minorBidi"/>
                <w:b/>
                <w:bCs/>
                <w:sz w:val="20"/>
                <w:szCs w:val="20"/>
              </w:rPr>
            </w:pPr>
            <w:r w:rsidRPr="003705B9">
              <w:rPr>
                <w:rFonts w:asciiTheme="minorHAnsi" w:hAnsiTheme="minorHAnsi" w:cstheme="minorBidi"/>
                <w:b/>
                <w:bCs/>
                <w:sz w:val="20"/>
                <w:szCs w:val="20"/>
              </w:rPr>
              <w:t xml:space="preserve"/>
            </w:r>
          </w:p>
        </w:tc>
      </w:tr>
      <w:tr w:rsidR="001D5DDB" w:rsidRPr="00E47933" w14:paraId="1DC95E7B" w14:textId="77777777" w:rsidTr="21D98B6E">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620B9F50" w14:textId="77777777" w:rsidR="001D5DDB" w:rsidRPr="00E47933" w:rsidRDefault="001D5DDB" w:rsidP="00DF2C54">
            <w:pPr>
              <w:pStyle w:val="Heading3"/>
              <w:tabs>
                <w:tab w:val="left" w:pos="0"/>
              </w:tabs>
              <w:snapToGrid w:val="0"/>
              <w:rPr>
                <w:rFonts w:asciiTheme="minorHAnsi" w:hAnsiTheme="minorHAnsi" w:cstheme="minorHAnsi"/>
                <w:b/>
                <w:sz w:val="20"/>
                <w:szCs w:val="20"/>
              </w:rPr>
            </w:pPr>
            <w:r w:rsidRPr="00E47933">
              <w:rPr>
                <w:rFonts w:asciiTheme="minorHAnsi" w:hAnsiTheme="minorHAnsi" w:cstheme="minorHAnsi"/>
                <w:b/>
                <w:i/>
                <w:sz w:val="20"/>
                <w:szCs w:val="20"/>
              </w:rPr>
              <w:t>Experience 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3059C2"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Technical Specialist - </w:t>
            </w:r>
            <w:proofErr w:type="gramStart"/>
            <w:r w:rsidRPr="0028598A">
              <w:rPr>
                <w:rFonts w:asciiTheme="minorHAnsi" w:hAnsiTheme="minorHAnsi" w:cstheme="minorBidi"/>
                <w:b/>
                <w:bCs/>
                <w:sz w:val="20"/>
                <w:szCs w:val="20"/>
              </w:rPr>
              <w:t xml:space="preserve">Zensar Technologies Ltd [</w:t>
            </w:r>
            <w:proofErr w:type="gramStart"/>
            <w:r w:rsidRPr="0028598A">
              <w:rPr>
                <w:rFonts w:asciiTheme="minorHAnsi" w:hAnsiTheme="minorHAnsi" w:cstheme="minorBidi"/>
                <w:b/>
                <w:bCs/>
                <w:sz w:val="20"/>
                <w:szCs w:val="20"/>
              </w:rPr>
              <w:t xml:space="preserve">Dec 2025 – present]</w:t>
            </w:r>
          </w:p>
          <w:p w14:paraId="0AE69C81"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Sr Engineer - </w:t>
            </w:r>
            <w:proofErr w:type="gramStart"/>
            <w:r w:rsidRPr="0028598A">
              <w:rPr>
                <w:rFonts w:asciiTheme="minorHAnsi" w:hAnsiTheme="minorHAnsi" w:cstheme="minorBidi"/>
                <w:b/>
                <w:bCs/>
                <w:sz w:val="20"/>
                <w:szCs w:val="20"/>
              </w:rPr>
              <w:t xml:space="preserve">Altimetrik [</w:t>
            </w:r>
            <w:proofErr w:type="gramStart"/>
            <w:r w:rsidRPr="0028598A">
              <w:rPr>
                <w:rFonts w:asciiTheme="minorHAnsi" w:hAnsiTheme="minorHAnsi" w:cstheme="minorBidi"/>
                <w:b/>
                <w:bCs/>
                <w:sz w:val="20"/>
                <w:szCs w:val="20"/>
              </w:rPr>
              <w:t xml:space="preserve">04 Aug 2023 – 18 Jul 2025]</w:t>
            </w:r>
          </w:p>
          <w:p w14:paraId="0AE69C81"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Leading the design and development of scalable frontend architectures for enterprise clients. Delivered key features including 'Single Customer View,' enabling agents to search users by phone number and date of birth, perform lookups, complete transactions, and send money. Implemented 'Send Again' functionality to streamline repeat transactions using prior details, enhancing user efficiency and transaction speed. Drove component standardization and performance optimizations, resulting in a 60% improvement in application responsiveness.</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Tech Lead - </w:t>
            </w:r>
            <w:proofErr w:type="gramStart"/>
            <w:r w:rsidRPr="0028598A">
              <w:rPr>
                <w:rFonts w:asciiTheme="minorHAnsi" w:hAnsiTheme="minorHAnsi" w:cstheme="minorBidi"/>
                <w:b/>
                <w:bCs/>
                <w:sz w:val="20"/>
                <w:szCs w:val="20"/>
              </w:rPr>
              <w:t xml:space="preserve">Tech Mahindra [</w:t>
            </w:r>
            <w:proofErr w:type="gramStart"/>
            <w:r w:rsidRPr="0028598A">
              <w:rPr>
                <w:rFonts w:asciiTheme="minorHAnsi" w:hAnsiTheme="minorHAnsi" w:cstheme="minorBidi"/>
                <w:b/>
                <w:bCs/>
                <w:sz w:val="20"/>
                <w:szCs w:val="20"/>
              </w:rPr>
              <w:t xml:space="preserve">27 Sep 2021 – 26 Jul 2023]</w:t>
            </w:r>
          </w:p>
          <w:p w14:paraId="0AE69C81"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Led a 7+ member frontend team delivering enterprise Angular applications across telecom and banking sectors; defined coding standards, implemented reactive architecture patterns using NgRx and RxJS, integrated with GraphQL/REST APIs, and established SonarQube for code quality assurance.</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Frontend Developer - </w:t>
            </w:r>
            <w:proofErr w:type="gramStart"/>
            <w:r w:rsidRPr="0028598A">
              <w:rPr>
                <w:rFonts w:asciiTheme="minorHAnsi" w:hAnsiTheme="minorHAnsi" w:cstheme="minorBidi"/>
                <w:b/>
                <w:bCs/>
                <w:sz w:val="20"/>
                <w:szCs w:val="20"/>
              </w:rPr>
              <w:t xml:space="preserve">Kunj Services [</w:t>
            </w:r>
            <w:proofErr w:type="gramStart"/>
            <w:r w:rsidRPr="0028598A">
              <w:rPr>
                <w:rFonts w:asciiTheme="minorHAnsi" w:hAnsiTheme="minorHAnsi" w:cstheme="minorBidi"/>
                <w:b/>
                <w:bCs/>
                <w:sz w:val="20"/>
                <w:szCs w:val="20"/>
              </w:rPr>
              <w:t xml:space="preserve">07 Sep 2020 – 23 Sep 2021]</w:t>
            </w:r>
          </w:p>
          <w:p w14:paraId="0AE69C81"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Engineered dynamic UI features using Angular and TypeScript for real-time dashboards and data visualizations; introduced route guards, custom directives, and observables to streamline code reusability and maintainability, improving development efficiency by 30%.</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Software Engineer/UI - </w:t>
            </w:r>
            <w:proofErr w:type="gramStart"/>
            <w:r w:rsidRPr="0028598A">
              <w:rPr>
                <w:rFonts w:asciiTheme="minorHAnsi" w:hAnsiTheme="minorHAnsi" w:cstheme="minorBidi"/>
                <w:b/>
                <w:bCs/>
                <w:sz w:val="20"/>
                <w:szCs w:val="20"/>
              </w:rPr>
              <w:t xml:space="preserve">Glasier Inc [</w:t>
            </w:r>
            <w:proofErr w:type="gramStart"/>
            <w:r w:rsidRPr="0028598A">
              <w:rPr>
                <w:rFonts w:asciiTheme="minorHAnsi" w:hAnsiTheme="minorHAnsi" w:cstheme="minorBidi"/>
                <w:b/>
                <w:bCs/>
                <w:sz w:val="20"/>
                <w:szCs w:val="20"/>
              </w:rPr>
              <w:t xml:space="preserve">18 Jul 2019 – 17 Jun 2020]</w:t>
            </w:r>
          </w:p>
          <w:p w14:paraId="0AE69C81"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Redesigned key client-facing Angular SPAs, enhanced Core Web Vitals, and established reusable Angular Material components; collaborated with UX, QA, and DevOps to implement A/B testing, Lighthouse performance audits, and accessibility compliance (WCAG 2.1).</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Software Engineer - </w:t>
            </w:r>
            <w:proofErr w:type="gramStart"/>
            <w:r w:rsidRPr="0028598A">
              <w:rPr>
                <w:rFonts w:asciiTheme="minorHAnsi" w:hAnsiTheme="minorHAnsi" w:cstheme="minorBidi"/>
                <w:b/>
                <w:bCs/>
                <w:sz w:val="20"/>
                <w:szCs w:val="20"/>
              </w:rPr>
              <w:t xml:space="preserve">WebsLaw India [</w:t>
            </w:r>
            <w:proofErr w:type="gramStart"/>
            <w:r w:rsidRPr="0028598A">
              <w:rPr>
                <w:rFonts w:asciiTheme="minorHAnsi" w:hAnsiTheme="minorHAnsi" w:cstheme="minorBidi"/>
                <w:b/>
                <w:bCs/>
                <w:sz w:val="20"/>
                <w:szCs w:val="20"/>
              </w:rPr>
              <w:t xml:space="preserve">14 May 2018 – 12 Jul 2019]</w:t>
            </w:r>
          </w:p>
          <w:p w14:paraId="0AE69C81"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Built full-stack legal workflow platforms using Angular (v6+), Node.js, and MongoDB; implemented JWT-based auth, route-level code splitting, and robust reactive forms with dynamic validations, contributing to a 45% reduction in client-reported issues.</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Software Engineer - </w:t>
            </w:r>
            <w:proofErr w:type="gramStart"/>
            <w:r w:rsidRPr="0028598A">
              <w:rPr>
                <w:rFonts w:asciiTheme="minorHAnsi" w:hAnsiTheme="minorHAnsi" w:cstheme="minorBidi"/>
                <w:b/>
                <w:bCs/>
                <w:sz w:val="20"/>
                <w:szCs w:val="20"/>
              </w:rPr>
              <w:t xml:space="preserve">Saathiva Enterprise [</w:t>
            </w:r>
            <w:proofErr w:type="gramStart"/>
            <w:r w:rsidRPr="0028598A">
              <w:rPr>
                <w:rFonts w:asciiTheme="minorHAnsi" w:hAnsiTheme="minorHAnsi" w:cstheme="minorBidi"/>
                <w:b/>
                <w:bCs/>
                <w:sz w:val="20"/>
                <w:szCs w:val="20"/>
              </w:rPr>
              <w:t xml:space="preserve">10 Oct 2017 – 31 Mar 2018]</w:t>
            </w:r>
          </w:p>
          <w:p w14:paraId="0AE69C81"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Developed the Tendskin product end-to-end, designing and implementing core modules with Angular (v6+), Node.js, and MongoDB. Integrated Braintree payment gateway for secure transactions, and built scalable, reactive forms with dynamic validations. Enhanced performance through route-level code splitting and implemented JWT-based authentication.</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WordPress Developer - </w:t>
            </w:r>
            <w:proofErr w:type="gramStart"/>
            <w:r w:rsidRPr="0028598A">
              <w:rPr>
                <w:rFonts w:asciiTheme="minorHAnsi" w:hAnsiTheme="minorHAnsi" w:cstheme="minorBidi"/>
                <w:b/>
                <w:bCs/>
                <w:sz w:val="20"/>
                <w:szCs w:val="20"/>
              </w:rPr>
              <w:t xml:space="preserve">Glorywebs [</w:t>
            </w:r>
            <w:proofErr w:type="gramStart"/>
            <w:r w:rsidRPr="0028598A">
              <w:rPr>
                <w:rFonts w:asciiTheme="minorHAnsi" w:hAnsiTheme="minorHAnsi" w:cstheme="minorBidi"/>
                <w:b/>
                <w:bCs/>
                <w:sz w:val="20"/>
                <w:szCs w:val="20"/>
              </w:rPr>
              <w:t xml:space="preserve">11 May 2017 – 29 Sep 2017]</w:t>
            </w:r>
          </w:p>
          <w:p w14:paraId="0AE69C81"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Integrated Angular components into legacy PHP/WordPress stacks for modern, interactive frontends; enhanced CMS usability with REST API integration and Angular forms, enabling dynamic content updates and admin-side enhancements.</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Software Engineer - </w:t>
            </w:r>
            <w:proofErr w:type="gramStart"/>
            <w:r w:rsidRPr="0028598A">
              <w:rPr>
                <w:rFonts w:asciiTheme="minorHAnsi" w:hAnsiTheme="minorHAnsi" w:cstheme="minorBidi"/>
                <w:b/>
                <w:bCs/>
                <w:sz w:val="20"/>
                <w:szCs w:val="20"/>
              </w:rPr>
              <w:t xml:space="preserve">GEE Digital (Gravity Digital) [</w:t>
            </w:r>
            <w:proofErr w:type="gramStart"/>
            <w:r w:rsidRPr="0028598A">
              <w:rPr>
                <w:rFonts w:asciiTheme="minorHAnsi" w:hAnsiTheme="minorHAnsi" w:cstheme="minorBidi"/>
                <w:b/>
                <w:bCs/>
                <w:sz w:val="20"/>
                <w:szCs w:val="20"/>
              </w:rPr>
              <w:t xml:space="preserve">1 Feb 2016 – 10 May 2017]</w:t>
            </w:r>
          </w:p>
          <w:p w14:paraId="0AE69C81"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Transitioned legacy jQuery-based codebases to Angular applications for improved maintainability and scalability; set up component-driven development, introduced TypeScript, and trained junior developers on Angular best practices and tooling.</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eDiscovery Analyst - </w:t>
            </w:r>
            <w:proofErr w:type="gramStart"/>
            <w:r w:rsidRPr="0028598A">
              <w:rPr>
                <w:rFonts w:asciiTheme="minorHAnsi" w:hAnsiTheme="minorHAnsi" w:cstheme="minorBidi"/>
                <w:b/>
                <w:bCs/>
                <w:sz w:val="20"/>
                <w:szCs w:val="20"/>
              </w:rPr>
              <w:t xml:space="preserve">Mangalam InfoTech [</w:t>
            </w:r>
            <w:proofErr w:type="gramStart"/>
            <w:r w:rsidRPr="0028598A">
              <w:rPr>
                <w:rFonts w:asciiTheme="minorHAnsi" w:hAnsiTheme="minorHAnsi" w:cstheme="minorBidi"/>
                <w:b/>
                <w:bCs/>
                <w:sz w:val="20"/>
                <w:szCs w:val="20"/>
              </w:rPr>
              <w:t xml:space="preserve">16 Dec 2013 – 16 Sep 2015]</w:t>
            </w:r>
          </w:p>
          <w:p w14:paraId="0AE69C81" w14:textId="77777777" w:rsidR="0028598A" w:rsidRPr="0028598A" w:rsidRDefault="0028598A" w:rsidP="0028598A">
            <w:pPr>
              <w:spacing w:line="276" w:lineRule="auto"/>
              <w:rPr>
                <w:rFonts w:asciiTheme="minorHAnsi" w:hAnsiTheme="minorHAnsi" w:cstheme="minorBidi"/>
                <w:b/>
                <w:bCs/>
                <w:sz w:val="20"/>
                <w:szCs w:val="20"/>
              </w:rPr>
            </w:pPr>
            <w:proofErr w:type="gramStart"/>
            <w:r w:rsidRPr="0028598A">
              <w:rPr>
                <w:rFonts w:asciiTheme="minorHAnsi" w:hAnsiTheme="minorHAnsi" w:cstheme="minorBidi"/>
                <w:b/>
                <w:bCs/>
                <w:sz w:val="20"/>
                <w:szCs w:val="20"/>
              </w:rPr>
              <w:t xml:space="preserve">Worked on LexisNexis  LAW PreDiscovery platform to support large-scale legal document review workflows. Optimized MySQL queries and relational database schemas to handle high-volume case data, improving search and tagging efficiency.</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tc>
      </w:tr>
    </w:tbl>
    <w:p w14:paraId="4BFF24C3"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1CBAD61E"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2A5617EE"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2479036E"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0675289B"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35158FC1"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72874391"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5FCB87D5"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53A9D385"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5563D9B0"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77633877"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4F2501F3"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0075321A"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2251ACD4" w14:textId="59C89E7E" w:rsidR="001D5DDB" w:rsidRPr="00DD4941" w:rsidRDefault="001D5DDB" w:rsidP="009E5A66">
      <w:pPr>
        <w:suppressAutoHyphens w:val="0"/>
        <w:spacing w:after="160" w:line="259" w:lineRule="auto"/>
        <w:jc w:val="center"/>
        <w:rPr>
          <w:rFonts w:asciiTheme="minorHAnsi" w:hAnsiTheme="minorHAnsi" w:cstheme="minorHAnsi"/>
          <w:b/>
          <w:sz w:val="20"/>
          <w:szCs w:val="20"/>
          <w:u w:val="single"/>
        </w:rPr>
      </w:pPr>
      <w:r w:rsidRPr="00DD4941">
        <w:rPr>
          <w:rFonts w:asciiTheme="minorHAnsi" w:hAnsiTheme="minorHAnsi" w:cstheme="minorHAnsi"/>
          <w:b/>
          <w:sz w:val="20"/>
          <w:szCs w:val="20"/>
          <w:u w:val="single"/>
        </w:rPr>
        <w:t>PROFESSIONAL EXPERIENCE</w:t>
      </w:r>
    </w:p>
    <w:p w14:paraId="3260007B" w14:textId="77777777" w:rsidR="001D5DDB" w:rsidRPr="00E47933" w:rsidRDefault="001D5DDB" w:rsidP="001D5DDB">
      <w:pPr>
        <w:jc w:val="center"/>
        <w:rPr>
          <w:rFonts w:asciiTheme="minorHAnsi" w:hAnsiTheme="minorHAnsi" w:cstheme="minorHAnsi"/>
          <w:b/>
          <w:color w:val="0000FF"/>
          <w:sz w:val="20"/>
          <w:szCs w:val="20"/>
          <w:u w:val="single"/>
        </w:rPr>
      </w:pPr>
    </w:p>
    <w:tbl>
      <w:tblPr>
        <w:tblW w:w="10892" w:type="dxa"/>
        <w:tblInd w:w="-817"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892"/>
      </w:tblGrid>
      <w:tr w:rsidR="001D5DDB" w:rsidRPr="00E47933" w14:paraId="6304C976" w14:textId="77777777" w:rsidTr="21D98B6E">
        <w:trPr>
          <w:trHeight w:val="7672"/>
        </w:trPr>
        <w:tc>
          <w:tcPr>
            <w:tcW w:w="10892" w:type="dxa"/>
          </w:tcPr>
          <w:p w14:paraId="38589C79"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
            </w:r>
          </w:p>
          <w:p w14:paraId="3A77A2B4"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w:t>
            </w:r>
          </w:p>
          <w:p w14:paraId="1AA99794"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Project 1 – Western Union []</w:t>
            </w:r>
          </w:p>
          <w:p w14:paraId="7728C77A"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p>
          <w:p w14:paraId="727994CB"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Role: </w:t>
            </w:r>
          </w:p>
          <w:p w14:paraId="3D4E2B27"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p>
          <w:p w14:paraId="7ADA574C"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Project Description: Implemented feature of SCV (Single customer view) and Send again for seamless day to day transaction for Retail customer in Angular v 1.8, 14, 16, 19</w:t>
            </w:r>
          </w:p>
          <w:p w14:paraId="25540089"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p>
          <w:p w14:paraId="22A56069"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Key activities performed: Develop and maintain Angular applications by creating reusable components, services, and modules following best practices</w:t>
            </w:r>
          </w:p>
          <w:p w14:paraId="3D70716A"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p>
          <w:p w14:paraId="1DBBBE1C"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
            </w:r>
          </w:p>
          <w:p w14:paraId="51C9B3EC"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p>
          <w:p w14:paraId="42084E02"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Technology/Skills/Tools used</w:t>
            </w:r>
          </w:p>
          <w:p w14:paraId="53A5846F"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  Tools: </w:t>
            </w:r>
          </w:p>
          <w:p w14:paraId="0FD66AC6"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  Technologies: Angular v 1.8, 14, 16, 19</w:t>
            </w:r>
          </w:p>
          <w:p w14:paraId="2FCAD63E"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  Skills: </w:t>
            </w:r>
          </w:p>
          <w:p w14:paraId="1389D7BA"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w:t>
            </w:r>
          </w:p>
          <w:p w14:paraId="29A967ED" w14:textId="2A25ADD3" w:rsidR="00EC0DB9" w:rsidRPr="00DF2C54"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
            </w:r>
          </w:p>
          <w:p w14:paraId="3A77A2B4"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w:t>
            </w:r>
          </w:p>
          <w:p w14:paraId="1AA99794"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Project 2 – GDS []</w:t>
            </w:r>
          </w:p>
          <w:p w14:paraId="7728C77A"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p>
          <w:p w14:paraId="727994CB"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Role: </w:t>
            </w:r>
          </w:p>
          <w:p w14:paraId="3D4E2B27"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p>
          <w:p w14:paraId="7ADA574C"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Project Description: Used various Angular 2 custom directives and developed reusable components and templates that can be re-used at various places in the application. Worked with Angular 2 to develop single page applications, worked with ngrx for managing Angular applications.</w:t>
            </w:r>
          </w:p>
          <w:p w14:paraId="25540089"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p>
          <w:p w14:paraId="22A56069"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Key activities performed: Integrate APIs and manage state using RxJS, Observables, and Angular services to ensure smooth data flow</w:t>
            </w:r>
          </w:p>
          <w:p w14:paraId="3D70716A"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p>
          <w:p w14:paraId="1DBBBE1C"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
            </w:r>
          </w:p>
          <w:p w14:paraId="51C9B3EC"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p>
          <w:p w14:paraId="42084E02"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Technology/Skills/Tools used</w:t>
            </w:r>
          </w:p>
          <w:p w14:paraId="53A5846F"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  Tools: </w:t>
            </w:r>
          </w:p>
          <w:p w14:paraId="0FD66AC6"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  Technologies: Angular 2</w:t>
            </w:r>
          </w:p>
          <w:p w14:paraId="2FCAD63E"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  Skills: </w:t>
            </w:r>
          </w:p>
          <w:p w14:paraId="1389D7BA"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w:t>
            </w:r>
          </w:p>
          <w:p w14:paraId="29A967ED" w14:textId="2A25ADD3" w:rsidR="00EC0DB9" w:rsidRPr="00DF2C54"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
            </w:r>
          </w:p>
          <w:p w14:paraId="3A77A2B4"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w:t>
            </w:r>
          </w:p>
          <w:p w14:paraId="1AA99794"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Project 3 – United Parcel Service []</w:t>
            </w:r>
          </w:p>
          <w:p w14:paraId="7728C77A"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p>
          <w:p w14:paraId="727994CB"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Role: </w:t>
            </w:r>
          </w:p>
          <w:p w14:paraId="3D4E2B27"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p>
          <w:p w14:paraId="7ADA574C"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Project Description: Implemented Single Sign-On (SSO) in Angular using OAuth2/OpenID Connect for seamless and secure authentication across applications.</w:t>
            </w:r>
          </w:p>
          <w:p w14:paraId="25540089"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p>
          <w:p w14:paraId="22A56069"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Key activities performed: Optimize performance and ensure responsiveness through lazy loading, change detection strategies, and code optimization</w:t>
            </w:r>
          </w:p>
          <w:p w14:paraId="3D70716A"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p>
          <w:p w14:paraId="1DBBBE1C"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
            </w:r>
          </w:p>
          <w:p w14:paraId="51C9B3EC"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p>
          <w:p w14:paraId="42084E02"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Technology/Skills/Tools used</w:t>
            </w:r>
          </w:p>
          <w:p w14:paraId="53A5846F"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  Tools: </w:t>
            </w:r>
          </w:p>
          <w:p w14:paraId="0FD66AC6"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  Technologies: Angular</w:t>
            </w:r>
          </w:p>
          <w:p w14:paraId="2FCAD63E"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  Skills: </w:t>
            </w:r>
          </w:p>
          <w:p w14:paraId="1389D7BA" w14:textId="77777777" w:rsidR="00D57C42" w:rsidRPr="00D57C42"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w:t>
            </w:r>
          </w:p>
          <w:p w14:paraId="29A967ED" w14:textId="2A25ADD3" w:rsidR="00EC0DB9" w:rsidRPr="00DF2C54" w:rsidRDefault="00D57C42" w:rsidP="00D57C42">
            <w:pPr>
              <w:suppressAutoHyphens w:val="0"/>
              <w:spacing w:before="60" w:after="60"/>
              <w:ind w:left="360" w:right="90"/>
              <w:jc w:val="both"/>
              <w:rPr>
                <w:rFonts w:asciiTheme="minorHAnsi" w:hAnsiTheme="minorHAnsi" w:cstheme="minorBidi"/>
                <w:sz w:val="20"/>
                <w:szCs w:val="20"/>
              </w:rPr>
            </w:pPr>
            <w:r w:rsidRPr="00D57C42">
              <w:rPr>
                <w:rFonts w:asciiTheme="minorHAnsi" w:hAnsiTheme="minorHAnsi" w:cstheme="minorBidi"/>
                <w:sz w:val="20"/>
                <w:szCs w:val="20"/>
              </w:rPr>
              <w:t xml:space="preserve"/>
            </w:r>
          </w:p>
        </w:tc>
      </w:tr>
      <w:tr w:rsidR="008E543D" w:rsidRPr="00E47933" w14:paraId="710775C0" w14:textId="77777777" w:rsidTr="21D98B6E">
        <w:tc>
          <w:tcPr>
            <w:tcW w:w="10892" w:type="dxa"/>
          </w:tcPr>
          <w:p w14:paraId="432156B0" w14:textId="77777777" w:rsidR="008E543D" w:rsidRPr="00E47933" w:rsidRDefault="008E543D">
            <w:pPr>
              <w:snapToGrid w:val="0"/>
              <w:rPr>
                <w:rFonts w:asciiTheme="minorHAnsi" w:hAnsiTheme="minorHAnsi" w:cstheme="minorHAnsi"/>
                <w:b/>
                <w:sz w:val="20"/>
                <w:szCs w:val="20"/>
              </w:rPr>
            </w:pPr>
          </w:p>
        </w:tc>
      </w:tr>
      <w:tr w:rsidR="008E543D" w:rsidRPr="00E47933" w14:paraId="663715C6" w14:textId="77777777" w:rsidTr="21D98B6E">
        <w:tc>
          <w:tcPr>
            <w:tcW w:w="10892" w:type="dxa"/>
          </w:tcPr>
          <w:p w14:paraId="15B89BA0" w14:textId="77777777" w:rsidR="008E543D" w:rsidRPr="00E47933" w:rsidRDefault="008E543D">
            <w:pPr>
              <w:snapToGrid w:val="0"/>
              <w:rPr>
                <w:rFonts w:asciiTheme="minorHAnsi" w:hAnsiTheme="minorHAnsi" w:cstheme="minorHAnsi"/>
                <w:b/>
                <w:sz w:val="20"/>
                <w:szCs w:val="20"/>
              </w:rPr>
            </w:pPr>
          </w:p>
        </w:tc>
      </w:tr>
    </w:tbl>
    <w:p w14:paraId="3BEC668C" w14:textId="77777777" w:rsidR="00F44474" w:rsidRPr="00E47933" w:rsidRDefault="00F44474">
      <w:pPr>
        <w:rPr>
          <w:rFonts w:asciiTheme="minorHAnsi" w:hAnsiTheme="minorHAnsi" w:cstheme="minorHAnsi"/>
          <w:sz w:val="20"/>
          <w:szCs w:val="20"/>
        </w:rPr>
      </w:pPr>
    </w:p>
    <w:sectPr w:rsidR="00F44474" w:rsidRPr="00E47933" w:rsidSect="001D5DDB">
      <w:pgSz w:w="12240" w:h="15840"/>
      <w:pgMar w:top="36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5E488" w14:textId="77777777" w:rsidR="00201C59" w:rsidRDefault="00201C59" w:rsidP="00DE1B76">
      <w:r>
        <w:separator/>
      </w:r>
    </w:p>
  </w:endnote>
  <w:endnote w:type="continuationSeparator" w:id="0">
    <w:p w14:paraId="1FE12375" w14:textId="77777777" w:rsidR="00201C59" w:rsidRDefault="00201C59" w:rsidP="00DE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9ADCE" w14:textId="77777777" w:rsidR="00201C59" w:rsidRDefault="00201C59" w:rsidP="00DE1B76">
      <w:r>
        <w:separator/>
      </w:r>
    </w:p>
  </w:footnote>
  <w:footnote w:type="continuationSeparator" w:id="0">
    <w:p w14:paraId="1C5951A8" w14:textId="77777777" w:rsidR="00201C59" w:rsidRDefault="00201C59" w:rsidP="00DE1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BE0D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06488A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12E181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1CAA6F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1502AC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6E79E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1E4161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2400E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B4DE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19636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00000002"/>
    <w:name w:val="WW8Num6"/>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1" w15:restartNumberingAfterBreak="0">
    <w:nsid w:val="00000003"/>
    <w:multiLevelType w:val="singleLevel"/>
    <w:tmpl w:val="00000003"/>
    <w:name w:val="WW8Num7"/>
    <w:lvl w:ilvl="0">
      <w:start w:val="1"/>
      <w:numFmt w:val="bullet"/>
      <w:lvlText w:val=""/>
      <w:lvlJc w:val="left"/>
      <w:pPr>
        <w:tabs>
          <w:tab w:val="num" w:pos="0"/>
        </w:tabs>
        <w:ind w:left="720" w:hanging="360"/>
      </w:pPr>
      <w:rPr>
        <w:rFonts w:ascii="Wingdings" w:hAnsi="Wingdings" w:cs="Symbol"/>
        <w:color w:val="000000"/>
        <w:sz w:val="20"/>
        <w:szCs w:val="20"/>
      </w:rPr>
    </w:lvl>
  </w:abstractNum>
  <w:abstractNum w:abstractNumId="12" w15:restartNumberingAfterBreak="0">
    <w:nsid w:val="00000004"/>
    <w:multiLevelType w:val="singleLevel"/>
    <w:tmpl w:val="00000004"/>
    <w:name w:val="WW8Num8"/>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3" w15:restartNumberingAfterBreak="0">
    <w:nsid w:val="08C807FB"/>
    <w:multiLevelType w:val="hybridMultilevel"/>
    <w:tmpl w:val="03205F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31065A"/>
    <w:multiLevelType w:val="hybridMultilevel"/>
    <w:tmpl w:val="61CE9A02"/>
    <w:lvl w:ilvl="0" w:tplc="C212A55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C31301"/>
    <w:multiLevelType w:val="hybridMultilevel"/>
    <w:tmpl w:val="92124F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7CB4DBF"/>
    <w:multiLevelType w:val="hybridMultilevel"/>
    <w:tmpl w:val="A95817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8631666"/>
    <w:multiLevelType w:val="hybridMultilevel"/>
    <w:tmpl w:val="6C1E1D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1915283"/>
    <w:multiLevelType w:val="hybridMultilevel"/>
    <w:tmpl w:val="628A9F88"/>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9" w15:restartNumberingAfterBreak="0">
    <w:nsid w:val="415C1B02"/>
    <w:multiLevelType w:val="hybridMultilevel"/>
    <w:tmpl w:val="AB6005E6"/>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20" w15:restartNumberingAfterBreak="0">
    <w:nsid w:val="538A1DF2"/>
    <w:multiLevelType w:val="hybridMultilevel"/>
    <w:tmpl w:val="E988B94C"/>
    <w:lvl w:ilvl="0" w:tplc="08090001">
      <w:start w:val="1"/>
      <w:numFmt w:val="bullet"/>
      <w:lvlText w:val=""/>
      <w:lvlJc w:val="left"/>
      <w:pPr>
        <w:ind w:left="1245" w:hanging="360"/>
      </w:pPr>
      <w:rPr>
        <w:rFonts w:ascii="Symbol" w:hAnsi="Symbol" w:hint="default"/>
      </w:rPr>
    </w:lvl>
    <w:lvl w:ilvl="1" w:tplc="08090003" w:tentative="1">
      <w:start w:val="1"/>
      <w:numFmt w:val="bullet"/>
      <w:lvlText w:val="o"/>
      <w:lvlJc w:val="left"/>
      <w:pPr>
        <w:ind w:left="1965" w:hanging="360"/>
      </w:pPr>
      <w:rPr>
        <w:rFonts w:ascii="Courier New" w:hAnsi="Courier New" w:cs="Courier New" w:hint="default"/>
      </w:rPr>
    </w:lvl>
    <w:lvl w:ilvl="2" w:tplc="08090005" w:tentative="1">
      <w:start w:val="1"/>
      <w:numFmt w:val="bullet"/>
      <w:lvlText w:val=""/>
      <w:lvlJc w:val="left"/>
      <w:pPr>
        <w:ind w:left="2685" w:hanging="360"/>
      </w:pPr>
      <w:rPr>
        <w:rFonts w:ascii="Wingdings" w:hAnsi="Wingdings" w:hint="default"/>
      </w:rPr>
    </w:lvl>
    <w:lvl w:ilvl="3" w:tplc="08090001" w:tentative="1">
      <w:start w:val="1"/>
      <w:numFmt w:val="bullet"/>
      <w:lvlText w:val=""/>
      <w:lvlJc w:val="left"/>
      <w:pPr>
        <w:ind w:left="3405" w:hanging="360"/>
      </w:pPr>
      <w:rPr>
        <w:rFonts w:ascii="Symbol" w:hAnsi="Symbol" w:hint="default"/>
      </w:rPr>
    </w:lvl>
    <w:lvl w:ilvl="4" w:tplc="08090003" w:tentative="1">
      <w:start w:val="1"/>
      <w:numFmt w:val="bullet"/>
      <w:lvlText w:val="o"/>
      <w:lvlJc w:val="left"/>
      <w:pPr>
        <w:ind w:left="4125" w:hanging="360"/>
      </w:pPr>
      <w:rPr>
        <w:rFonts w:ascii="Courier New" w:hAnsi="Courier New" w:cs="Courier New" w:hint="default"/>
      </w:rPr>
    </w:lvl>
    <w:lvl w:ilvl="5" w:tplc="08090005" w:tentative="1">
      <w:start w:val="1"/>
      <w:numFmt w:val="bullet"/>
      <w:lvlText w:val=""/>
      <w:lvlJc w:val="left"/>
      <w:pPr>
        <w:ind w:left="4845" w:hanging="360"/>
      </w:pPr>
      <w:rPr>
        <w:rFonts w:ascii="Wingdings" w:hAnsi="Wingdings" w:hint="default"/>
      </w:rPr>
    </w:lvl>
    <w:lvl w:ilvl="6" w:tplc="08090001" w:tentative="1">
      <w:start w:val="1"/>
      <w:numFmt w:val="bullet"/>
      <w:lvlText w:val=""/>
      <w:lvlJc w:val="left"/>
      <w:pPr>
        <w:ind w:left="5565" w:hanging="360"/>
      </w:pPr>
      <w:rPr>
        <w:rFonts w:ascii="Symbol" w:hAnsi="Symbol" w:hint="default"/>
      </w:rPr>
    </w:lvl>
    <w:lvl w:ilvl="7" w:tplc="08090003" w:tentative="1">
      <w:start w:val="1"/>
      <w:numFmt w:val="bullet"/>
      <w:lvlText w:val="o"/>
      <w:lvlJc w:val="left"/>
      <w:pPr>
        <w:ind w:left="6285" w:hanging="360"/>
      </w:pPr>
      <w:rPr>
        <w:rFonts w:ascii="Courier New" w:hAnsi="Courier New" w:cs="Courier New" w:hint="default"/>
      </w:rPr>
    </w:lvl>
    <w:lvl w:ilvl="8" w:tplc="08090005" w:tentative="1">
      <w:start w:val="1"/>
      <w:numFmt w:val="bullet"/>
      <w:lvlText w:val=""/>
      <w:lvlJc w:val="left"/>
      <w:pPr>
        <w:ind w:left="7005" w:hanging="360"/>
      </w:pPr>
      <w:rPr>
        <w:rFonts w:ascii="Wingdings" w:hAnsi="Wingdings" w:hint="default"/>
      </w:rPr>
    </w:lvl>
  </w:abstractNum>
  <w:abstractNum w:abstractNumId="21" w15:restartNumberingAfterBreak="0">
    <w:nsid w:val="572C06BE"/>
    <w:multiLevelType w:val="hybridMultilevel"/>
    <w:tmpl w:val="C24432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F878AD"/>
    <w:multiLevelType w:val="hybridMultilevel"/>
    <w:tmpl w:val="89F02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B37779"/>
    <w:multiLevelType w:val="hybridMultilevel"/>
    <w:tmpl w:val="3E3E2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8773FD"/>
    <w:multiLevelType w:val="multilevel"/>
    <w:tmpl w:val="07D4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D70D8"/>
    <w:multiLevelType w:val="multilevel"/>
    <w:tmpl w:val="C8724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694755">
    <w:abstractNumId w:val="9"/>
  </w:num>
  <w:num w:numId="2" w16cid:durableId="1100687559">
    <w:abstractNumId w:val="7"/>
  </w:num>
  <w:num w:numId="3" w16cid:durableId="940533982">
    <w:abstractNumId w:val="6"/>
  </w:num>
  <w:num w:numId="4" w16cid:durableId="1139614644">
    <w:abstractNumId w:val="5"/>
  </w:num>
  <w:num w:numId="5" w16cid:durableId="894436708">
    <w:abstractNumId w:val="4"/>
  </w:num>
  <w:num w:numId="6" w16cid:durableId="1772164738">
    <w:abstractNumId w:val="8"/>
  </w:num>
  <w:num w:numId="7" w16cid:durableId="774208311">
    <w:abstractNumId w:val="3"/>
  </w:num>
  <w:num w:numId="8" w16cid:durableId="983853382">
    <w:abstractNumId w:val="2"/>
  </w:num>
  <w:num w:numId="9" w16cid:durableId="208928784">
    <w:abstractNumId w:val="1"/>
  </w:num>
  <w:num w:numId="10" w16cid:durableId="1707828764">
    <w:abstractNumId w:val="0"/>
  </w:num>
  <w:num w:numId="11" w16cid:durableId="162091223">
    <w:abstractNumId w:val="14"/>
  </w:num>
  <w:num w:numId="12" w16cid:durableId="750732939">
    <w:abstractNumId w:val="21"/>
  </w:num>
  <w:num w:numId="13" w16cid:durableId="439878016">
    <w:abstractNumId w:val="22"/>
  </w:num>
  <w:num w:numId="14" w16cid:durableId="518742519">
    <w:abstractNumId w:val="17"/>
  </w:num>
  <w:num w:numId="15" w16cid:durableId="67266025">
    <w:abstractNumId w:val="13"/>
  </w:num>
  <w:num w:numId="16" w16cid:durableId="987897800">
    <w:abstractNumId w:val="10"/>
  </w:num>
  <w:num w:numId="17" w16cid:durableId="881211378">
    <w:abstractNumId w:val="11"/>
  </w:num>
  <w:num w:numId="18" w16cid:durableId="1786264373">
    <w:abstractNumId w:val="12"/>
  </w:num>
  <w:num w:numId="19" w16cid:durableId="1897662926">
    <w:abstractNumId w:val="15"/>
  </w:num>
  <w:num w:numId="20" w16cid:durableId="1623270133">
    <w:abstractNumId w:val="20"/>
  </w:num>
  <w:num w:numId="21" w16cid:durableId="1966276636">
    <w:abstractNumId w:val="23"/>
  </w:num>
  <w:num w:numId="22" w16cid:durableId="1567491793">
    <w:abstractNumId w:val="25"/>
  </w:num>
  <w:num w:numId="23" w16cid:durableId="2143884367">
    <w:abstractNumId w:val="19"/>
  </w:num>
  <w:num w:numId="24" w16cid:durableId="372507391">
    <w:abstractNumId w:val="18"/>
  </w:num>
  <w:num w:numId="25" w16cid:durableId="1261371924">
    <w:abstractNumId w:val="24"/>
  </w:num>
  <w:num w:numId="26" w16cid:durableId="6911542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76"/>
    <w:rsid w:val="00005EB4"/>
    <w:rsid w:val="000085A0"/>
    <w:rsid w:val="00022D44"/>
    <w:rsid w:val="00023C84"/>
    <w:rsid w:val="00026D80"/>
    <w:rsid w:val="00030F29"/>
    <w:rsid w:val="00033106"/>
    <w:rsid w:val="00034FD3"/>
    <w:rsid w:val="0003653A"/>
    <w:rsid w:val="000407D7"/>
    <w:rsid w:val="00042731"/>
    <w:rsid w:val="0004402A"/>
    <w:rsid w:val="00044FBD"/>
    <w:rsid w:val="00050565"/>
    <w:rsid w:val="00050A92"/>
    <w:rsid w:val="0007053D"/>
    <w:rsid w:val="0007185F"/>
    <w:rsid w:val="00076824"/>
    <w:rsid w:val="0008034C"/>
    <w:rsid w:val="00084347"/>
    <w:rsid w:val="0008660C"/>
    <w:rsid w:val="00092898"/>
    <w:rsid w:val="000931E3"/>
    <w:rsid w:val="000957DC"/>
    <w:rsid w:val="000D3D5F"/>
    <w:rsid w:val="000E0A0E"/>
    <w:rsid w:val="000E1F23"/>
    <w:rsid w:val="000E7607"/>
    <w:rsid w:val="000F29FC"/>
    <w:rsid w:val="000F365B"/>
    <w:rsid w:val="000F4CEF"/>
    <w:rsid w:val="001041F6"/>
    <w:rsid w:val="00116BDE"/>
    <w:rsid w:val="00120B81"/>
    <w:rsid w:val="001247B2"/>
    <w:rsid w:val="00126B67"/>
    <w:rsid w:val="00130A25"/>
    <w:rsid w:val="00131B38"/>
    <w:rsid w:val="00132DFF"/>
    <w:rsid w:val="00141CA5"/>
    <w:rsid w:val="001512BD"/>
    <w:rsid w:val="001574EF"/>
    <w:rsid w:val="00162915"/>
    <w:rsid w:val="00167B85"/>
    <w:rsid w:val="00176AE2"/>
    <w:rsid w:val="00191880"/>
    <w:rsid w:val="0019449C"/>
    <w:rsid w:val="00196178"/>
    <w:rsid w:val="001A20F4"/>
    <w:rsid w:val="001B2E7D"/>
    <w:rsid w:val="001C1A82"/>
    <w:rsid w:val="001C1BBA"/>
    <w:rsid w:val="001D00D0"/>
    <w:rsid w:val="001D4CA9"/>
    <w:rsid w:val="001D5DDB"/>
    <w:rsid w:val="001D6429"/>
    <w:rsid w:val="001E1FED"/>
    <w:rsid w:val="001E32C7"/>
    <w:rsid w:val="0020133C"/>
    <w:rsid w:val="00201C59"/>
    <w:rsid w:val="00212D28"/>
    <w:rsid w:val="002225EA"/>
    <w:rsid w:val="00224389"/>
    <w:rsid w:val="002279E3"/>
    <w:rsid w:val="002320AA"/>
    <w:rsid w:val="00243B49"/>
    <w:rsid w:val="002442C1"/>
    <w:rsid w:val="00253735"/>
    <w:rsid w:val="00257D5B"/>
    <w:rsid w:val="002600BF"/>
    <w:rsid w:val="002633FE"/>
    <w:rsid w:val="002646B3"/>
    <w:rsid w:val="0026603F"/>
    <w:rsid w:val="002704B7"/>
    <w:rsid w:val="002706AA"/>
    <w:rsid w:val="002832BA"/>
    <w:rsid w:val="002847A4"/>
    <w:rsid w:val="00284A71"/>
    <w:rsid w:val="0028598A"/>
    <w:rsid w:val="002865FF"/>
    <w:rsid w:val="00287E91"/>
    <w:rsid w:val="0029489B"/>
    <w:rsid w:val="002A0221"/>
    <w:rsid w:val="002B386C"/>
    <w:rsid w:val="002C40C3"/>
    <w:rsid w:val="002D3ABA"/>
    <w:rsid w:val="002E2875"/>
    <w:rsid w:val="002E4469"/>
    <w:rsid w:val="002F043D"/>
    <w:rsid w:val="002F3051"/>
    <w:rsid w:val="002F3D11"/>
    <w:rsid w:val="002F41C5"/>
    <w:rsid w:val="002F539C"/>
    <w:rsid w:val="003313E6"/>
    <w:rsid w:val="003320C0"/>
    <w:rsid w:val="00344BA9"/>
    <w:rsid w:val="00346252"/>
    <w:rsid w:val="003474B9"/>
    <w:rsid w:val="0035587A"/>
    <w:rsid w:val="00355FD5"/>
    <w:rsid w:val="003618E5"/>
    <w:rsid w:val="003705B9"/>
    <w:rsid w:val="00373645"/>
    <w:rsid w:val="0038481D"/>
    <w:rsid w:val="00390C5D"/>
    <w:rsid w:val="003A385D"/>
    <w:rsid w:val="003A3A7D"/>
    <w:rsid w:val="003B0D22"/>
    <w:rsid w:val="003B502A"/>
    <w:rsid w:val="003B5733"/>
    <w:rsid w:val="003C1FF5"/>
    <w:rsid w:val="003C596E"/>
    <w:rsid w:val="003D04FE"/>
    <w:rsid w:val="003E3A7C"/>
    <w:rsid w:val="00403294"/>
    <w:rsid w:val="0040385D"/>
    <w:rsid w:val="0040541D"/>
    <w:rsid w:val="0041546D"/>
    <w:rsid w:val="00422836"/>
    <w:rsid w:val="0043629D"/>
    <w:rsid w:val="00442A09"/>
    <w:rsid w:val="00456C11"/>
    <w:rsid w:val="004655B6"/>
    <w:rsid w:val="00465F51"/>
    <w:rsid w:val="004737AB"/>
    <w:rsid w:val="004800D9"/>
    <w:rsid w:val="00481097"/>
    <w:rsid w:val="00494120"/>
    <w:rsid w:val="004A0045"/>
    <w:rsid w:val="004C42F3"/>
    <w:rsid w:val="004C4546"/>
    <w:rsid w:val="004C4EA0"/>
    <w:rsid w:val="004D1442"/>
    <w:rsid w:val="004D2712"/>
    <w:rsid w:val="004E1B25"/>
    <w:rsid w:val="004E25C1"/>
    <w:rsid w:val="004F6F28"/>
    <w:rsid w:val="00502E62"/>
    <w:rsid w:val="005128DA"/>
    <w:rsid w:val="00523F39"/>
    <w:rsid w:val="0053386A"/>
    <w:rsid w:val="00543DF6"/>
    <w:rsid w:val="00544418"/>
    <w:rsid w:val="00546FCB"/>
    <w:rsid w:val="0055178B"/>
    <w:rsid w:val="005853C7"/>
    <w:rsid w:val="00591230"/>
    <w:rsid w:val="0059253F"/>
    <w:rsid w:val="0059328F"/>
    <w:rsid w:val="005B6691"/>
    <w:rsid w:val="005D6711"/>
    <w:rsid w:val="005F7E4E"/>
    <w:rsid w:val="0061187D"/>
    <w:rsid w:val="0062015E"/>
    <w:rsid w:val="00634C67"/>
    <w:rsid w:val="00644AD7"/>
    <w:rsid w:val="0065230E"/>
    <w:rsid w:val="00653859"/>
    <w:rsid w:val="00654266"/>
    <w:rsid w:val="0065781D"/>
    <w:rsid w:val="006600E7"/>
    <w:rsid w:val="006679BB"/>
    <w:rsid w:val="00670CF6"/>
    <w:rsid w:val="00680AA5"/>
    <w:rsid w:val="00686630"/>
    <w:rsid w:val="006875F7"/>
    <w:rsid w:val="0069250E"/>
    <w:rsid w:val="006A3A96"/>
    <w:rsid w:val="006A65D6"/>
    <w:rsid w:val="006B16AE"/>
    <w:rsid w:val="006B3948"/>
    <w:rsid w:val="006B7AA2"/>
    <w:rsid w:val="006D4F4D"/>
    <w:rsid w:val="006E01E6"/>
    <w:rsid w:val="006E4D86"/>
    <w:rsid w:val="006F011F"/>
    <w:rsid w:val="00706101"/>
    <w:rsid w:val="00733D6E"/>
    <w:rsid w:val="007379C3"/>
    <w:rsid w:val="007401F7"/>
    <w:rsid w:val="0074035A"/>
    <w:rsid w:val="00744793"/>
    <w:rsid w:val="0074522D"/>
    <w:rsid w:val="0075519A"/>
    <w:rsid w:val="00762C6D"/>
    <w:rsid w:val="007762AF"/>
    <w:rsid w:val="007824D9"/>
    <w:rsid w:val="0078337A"/>
    <w:rsid w:val="00787F6B"/>
    <w:rsid w:val="00792D18"/>
    <w:rsid w:val="007932A8"/>
    <w:rsid w:val="00797B21"/>
    <w:rsid w:val="00797CC5"/>
    <w:rsid w:val="007A1437"/>
    <w:rsid w:val="007A74CF"/>
    <w:rsid w:val="007B2588"/>
    <w:rsid w:val="007B3F79"/>
    <w:rsid w:val="007C2503"/>
    <w:rsid w:val="007C4556"/>
    <w:rsid w:val="007D70EB"/>
    <w:rsid w:val="007E1165"/>
    <w:rsid w:val="007E5D01"/>
    <w:rsid w:val="007E79B5"/>
    <w:rsid w:val="007F1776"/>
    <w:rsid w:val="007F4461"/>
    <w:rsid w:val="00800326"/>
    <w:rsid w:val="00802F62"/>
    <w:rsid w:val="0081406B"/>
    <w:rsid w:val="00817946"/>
    <w:rsid w:val="0082040C"/>
    <w:rsid w:val="00822504"/>
    <w:rsid w:val="00822AB7"/>
    <w:rsid w:val="00834A7D"/>
    <w:rsid w:val="008443DA"/>
    <w:rsid w:val="00847FAB"/>
    <w:rsid w:val="00851223"/>
    <w:rsid w:val="00866226"/>
    <w:rsid w:val="00870E32"/>
    <w:rsid w:val="00872262"/>
    <w:rsid w:val="00876B8D"/>
    <w:rsid w:val="008830E8"/>
    <w:rsid w:val="00887544"/>
    <w:rsid w:val="00892C60"/>
    <w:rsid w:val="00895849"/>
    <w:rsid w:val="008A259F"/>
    <w:rsid w:val="008A3540"/>
    <w:rsid w:val="008B0874"/>
    <w:rsid w:val="008B1397"/>
    <w:rsid w:val="008B6A1D"/>
    <w:rsid w:val="008B7870"/>
    <w:rsid w:val="008B7992"/>
    <w:rsid w:val="008C7C65"/>
    <w:rsid w:val="008E2CFE"/>
    <w:rsid w:val="008E38F6"/>
    <w:rsid w:val="008E543D"/>
    <w:rsid w:val="008F17C5"/>
    <w:rsid w:val="008F62F1"/>
    <w:rsid w:val="009113D6"/>
    <w:rsid w:val="0091193C"/>
    <w:rsid w:val="0091604F"/>
    <w:rsid w:val="009233CB"/>
    <w:rsid w:val="009264AC"/>
    <w:rsid w:val="0093084B"/>
    <w:rsid w:val="00936942"/>
    <w:rsid w:val="00942137"/>
    <w:rsid w:val="00944A93"/>
    <w:rsid w:val="009740D3"/>
    <w:rsid w:val="00974A85"/>
    <w:rsid w:val="00977D17"/>
    <w:rsid w:val="009861A9"/>
    <w:rsid w:val="009960EC"/>
    <w:rsid w:val="009A02F0"/>
    <w:rsid w:val="009A15B7"/>
    <w:rsid w:val="009A3B8A"/>
    <w:rsid w:val="009B05E0"/>
    <w:rsid w:val="009B4E37"/>
    <w:rsid w:val="009C0880"/>
    <w:rsid w:val="009D4D25"/>
    <w:rsid w:val="009E5A66"/>
    <w:rsid w:val="009E6178"/>
    <w:rsid w:val="009E70F5"/>
    <w:rsid w:val="00A03C88"/>
    <w:rsid w:val="00A10718"/>
    <w:rsid w:val="00A262C2"/>
    <w:rsid w:val="00A612CF"/>
    <w:rsid w:val="00A70193"/>
    <w:rsid w:val="00A715FB"/>
    <w:rsid w:val="00A74DE3"/>
    <w:rsid w:val="00A83529"/>
    <w:rsid w:val="00AA346B"/>
    <w:rsid w:val="00AA6E24"/>
    <w:rsid w:val="00AB0D69"/>
    <w:rsid w:val="00AB348B"/>
    <w:rsid w:val="00AD0A40"/>
    <w:rsid w:val="00AD6A2E"/>
    <w:rsid w:val="00AE599B"/>
    <w:rsid w:val="00B2090E"/>
    <w:rsid w:val="00B2655C"/>
    <w:rsid w:val="00B3723E"/>
    <w:rsid w:val="00B47D20"/>
    <w:rsid w:val="00B56435"/>
    <w:rsid w:val="00B60F8D"/>
    <w:rsid w:val="00B63D7A"/>
    <w:rsid w:val="00B82335"/>
    <w:rsid w:val="00B83D05"/>
    <w:rsid w:val="00B843A9"/>
    <w:rsid w:val="00B85CBD"/>
    <w:rsid w:val="00B93393"/>
    <w:rsid w:val="00B9569A"/>
    <w:rsid w:val="00B96E43"/>
    <w:rsid w:val="00BB40C2"/>
    <w:rsid w:val="00BC15B6"/>
    <w:rsid w:val="00BC3CA6"/>
    <w:rsid w:val="00BC79A1"/>
    <w:rsid w:val="00BE253C"/>
    <w:rsid w:val="00BE2E87"/>
    <w:rsid w:val="00BE737D"/>
    <w:rsid w:val="00BE7ABD"/>
    <w:rsid w:val="00BF3AF8"/>
    <w:rsid w:val="00C0020A"/>
    <w:rsid w:val="00C216B6"/>
    <w:rsid w:val="00C23797"/>
    <w:rsid w:val="00C3133C"/>
    <w:rsid w:val="00C40318"/>
    <w:rsid w:val="00C404CD"/>
    <w:rsid w:val="00C42839"/>
    <w:rsid w:val="00C4798E"/>
    <w:rsid w:val="00C5206B"/>
    <w:rsid w:val="00C5370D"/>
    <w:rsid w:val="00C65EAE"/>
    <w:rsid w:val="00C6698A"/>
    <w:rsid w:val="00C8301F"/>
    <w:rsid w:val="00C86508"/>
    <w:rsid w:val="00C87520"/>
    <w:rsid w:val="00C94D22"/>
    <w:rsid w:val="00CB2A6F"/>
    <w:rsid w:val="00CC59E7"/>
    <w:rsid w:val="00CC6600"/>
    <w:rsid w:val="00CC79F8"/>
    <w:rsid w:val="00CE134C"/>
    <w:rsid w:val="00CE37C1"/>
    <w:rsid w:val="00CF05F8"/>
    <w:rsid w:val="00CF1EB5"/>
    <w:rsid w:val="00D01F5E"/>
    <w:rsid w:val="00D03568"/>
    <w:rsid w:val="00D0456B"/>
    <w:rsid w:val="00D10410"/>
    <w:rsid w:val="00D14433"/>
    <w:rsid w:val="00D2306D"/>
    <w:rsid w:val="00D57C42"/>
    <w:rsid w:val="00D6262E"/>
    <w:rsid w:val="00D62E08"/>
    <w:rsid w:val="00D81A40"/>
    <w:rsid w:val="00D85074"/>
    <w:rsid w:val="00D86078"/>
    <w:rsid w:val="00D95D60"/>
    <w:rsid w:val="00D97160"/>
    <w:rsid w:val="00DA3B36"/>
    <w:rsid w:val="00DA41AA"/>
    <w:rsid w:val="00DC766E"/>
    <w:rsid w:val="00DD1B68"/>
    <w:rsid w:val="00DD3DBA"/>
    <w:rsid w:val="00DD4941"/>
    <w:rsid w:val="00DE1B76"/>
    <w:rsid w:val="00DE1E5D"/>
    <w:rsid w:val="00DE50E8"/>
    <w:rsid w:val="00DE54CB"/>
    <w:rsid w:val="00DE6578"/>
    <w:rsid w:val="00DF2C54"/>
    <w:rsid w:val="00E034EE"/>
    <w:rsid w:val="00E12847"/>
    <w:rsid w:val="00E179D9"/>
    <w:rsid w:val="00E20C28"/>
    <w:rsid w:val="00E20FDE"/>
    <w:rsid w:val="00E36BDD"/>
    <w:rsid w:val="00E401DA"/>
    <w:rsid w:val="00E43229"/>
    <w:rsid w:val="00E474BA"/>
    <w:rsid w:val="00E47933"/>
    <w:rsid w:val="00E620BF"/>
    <w:rsid w:val="00E827FA"/>
    <w:rsid w:val="00E85CF8"/>
    <w:rsid w:val="00EA55B7"/>
    <w:rsid w:val="00EB52FA"/>
    <w:rsid w:val="00EB54B8"/>
    <w:rsid w:val="00EB5802"/>
    <w:rsid w:val="00EC0DB9"/>
    <w:rsid w:val="00EC7F65"/>
    <w:rsid w:val="00EE4F0A"/>
    <w:rsid w:val="00EF4BBD"/>
    <w:rsid w:val="00EF747A"/>
    <w:rsid w:val="00F005DF"/>
    <w:rsid w:val="00F031CA"/>
    <w:rsid w:val="00F078C2"/>
    <w:rsid w:val="00F126FB"/>
    <w:rsid w:val="00F17433"/>
    <w:rsid w:val="00F20CA6"/>
    <w:rsid w:val="00F21252"/>
    <w:rsid w:val="00F236BF"/>
    <w:rsid w:val="00F30266"/>
    <w:rsid w:val="00F41424"/>
    <w:rsid w:val="00F41A36"/>
    <w:rsid w:val="00F42542"/>
    <w:rsid w:val="00F43147"/>
    <w:rsid w:val="00F44474"/>
    <w:rsid w:val="00F44EDC"/>
    <w:rsid w:val="00F61132"/>
    <w:rsid w:val="00F67F62"/>
    <w:rsid w:val="00F71151"/>
    <w:rsid w:val="00F73CD8"/>
    <w:rsid w:val="00F755C1"/>
    <w:rsid w:val="00F81723"/>
    <w:rsid w:val="00F9035D"/>
    <w:rsid w:val="00F90ECC"/>
    <w:rsid w:val="00FA1D3A"/>
    <w:rsid w:val="00FA2EE0"/>
    <w:rsid w:val="00FA4FF0"/>
    <w:rsid w:val="00FA79A2"/>
    <w:rsid w:val="00FB184E"/>
    <w:rsid w:val="00FB2725"/>
    <w:rsid w:val="00FB5A58"/>
    <w:rsid w:val="00FC3195"/>
    <w:rsid w:val="00FC49EF"/>
    <w:rsid w:val="00FD0205"/>
    <w:rsid w:val="00FD0296"/>
    <w:rsid w:val="00FD70B0"/>
    <w:rsid w:val="00FF2B23"/>
    <w:rsid w:val="00FF35F2"/>
    <w:rsid w:val="010D1A9B"/>
    <w:rsid w:val="014A1A76"/>
    <w:rsid w:val="0161639B"/>
    <w:rsid w:val="0181C9FC"/>
    <w:rsid w:val="020F1A7F"/>
    <w:rsid w:val="0248C76F"/>
    <w:rsid w:val="02CEF0F5"/>
    <w:rsid w:val="0307309E"/>
    <w:rsid w:val="0313FB31"/>
    <w:rsid w:val="040A2E49"/>
    <w:rsid w:val="04BE781A"/>
    <w:rsid w:val="04CA4CAF"/>
    <w:rsid w:val="04FB4BC5"/>
    <w:rsid w:val="050842D8"/>
    <w:rsid w:val="053C6A83"/>
    <w:rsid w:val="05870F52"/>
    <w:rsid w:val="05A77A36"/>
    <w:rsid w:val="05C31F6A"/>
    <w:rsid w:val="064D96E0"/>
    <w:rsid w:val="06534BF7"/>
    <w:rsid w:val="06C6D904"/>
    <w:rsid w:val="0751A4AC"/>
    <w:rsid w:val="076CE612"/>
    <w:rsid w:val="078223B6"/>
    <w:rsid w:val="07871BFF"/>
    <w:rsid w:val="07BE985A"/>
    <w:rsid w:val="0817F522"/>
    <w:rsid w:val="082307C7"/>
    <w:rsid w:val="083AD971"/>
    <w:rsid w:val="086C54AA"/>
    <w:rsid w:val="0895E6E9"/>
    <w:rsid w:val="08D61505"/>
    <w:rsid w:val="0905EA66"/>
    <w:rsid w:val="093616E9"/>
    <w:rsid w:val="0A819189"/>
    <w:rsid w:val="0A861BFF"/>
    <w:rsid w:val="0AB2F8AA"/>
    <w:rsid w:val="0AD8314C"/>
    <w:rsid w:val="0B066416"/>
    <w:rsid w:val="0B36CF2A"/>
    <w:rsid w:val="0B81ABCA"/>
    <w:rsid w:val="0B8DA5A4"/>
    <w:rsid w:val="0B981C8B"/>
    <w:rsid w:val="0BBCB651"/>
    <w:rsid w:val="0C4F34CC"/>
    <w:rsid w:val="0C7C2ABC"/>
    <w:rsid w:val="0D57C2C8"/>
    <w:rsid w:val="0D8ADE6A"/>
    <w:rsid w:val="0DCC4B57"/>
    <w:rsid w:val="0DD96636"/>
    <w:rsid w:val="0E3761A5"/>
    <w:rsid w:val="0E5F6900"/>
    <w:rsid w:val="0ECB8D55"/>
    <w:rsid w:val="0EE7E29A"/>
    <w:rsid w:val="0F15583C"/>
    <w:rsid w:val="0F4B82EB"/>
    <w:rsid w:val="0F8FF1A2"/>
    <w:rsid w:val="0F9A6692"/>
    <w:rsid w:val="0FBFD66F"/>
    <w:rsid w:val="1033E3C5"/>
    <w:rsid w:val="10438E25"/>
    <w:rsid w:val="10996E8A"/>
    <w:rsid w:val="116D26B4"/>
    <w:rsid w:val="117000E3"/>
    <w:rsid w:val="119F3577"/>
    <w:rsid w:val="11B28064"/>
    <w:rsid w:val="11DA50CD"/>
    <w:rsid w:val="122FCBF1"/>
    <w:rsid w:val="12CA8348"/>
    <w:rsid w:val="13BB1308"/>
    <w:rsid w:val="13BF9DC0"/>
    <w:rsid w:val="1451C28A"/>
    <w:rsid w:val="14711091"/>
    <w:rsid w:val="14D8CF2C"/>
    <w:rsid w:val="15DB5A34"/>
    <w:rsid w:val="1621D6B6"/>
    <w:rsid w:val="1654D4E8"/>
    <w:rsid w:val="165E411D"/>
    <w:rsid w:val="167A104B"/>
    <w:rsid w:val="17195C71"/>
    <w:rsid w:val="172DB277"/>
    <w:rsid w:val="17677C2F"/>
    <w:rsid w:val="1768BF5F"/>
    <w:rsid w:val="1780278B"/>
    <w:rsid w:val="1797BDD3"/>
    <w:rsid w:val="17A8DA10"/>
    <w:rsid w:val="17A928B1"/>
    <w:rsid w:val="17ACB6CA"/>
    <w:rsid w:val="17B7D300"/>
    <w:rsid w:val="182B84D3"/>
    <w:rsid w:val="1833A1E3"/>
    <w:rsid w:val="189672B5"/>
    <w:rsid w:val="1922984F"/>
    <w:rsid w:val="19420171"/>
    <w:rsid w:val="194966FE"/>
    <w:rsid w:val="19684C0F"/>
    <w:rsid w:val="19AB46D7"/>
    <w:rsid w:val="19BFF23F"/>
    <w:rsid w:val="19D6655A"/>
    <w:rsid w:val="1A67662E"/>
    <w:rsid w:val="1A859502"/>
    <w:rsid w:val="1A9F8151"/>
    <w:rsid w:val="1AAF3F0E"/>
    <w:rsid w:val="1AFCC55A"/>
    <w:rsid w:val="1BEB109F"/>
    <w:rsid w:val="1C21B8EC"/>
    <w:rsid w:val="1C41F842"/>
    <w:rsid w:val="1C4EC8E2"/>
    <w:rsid w:val="1C6979FF"/>
    <w:rsid w:val="1C801C7F"/>
    <w:rsid w:val="1CA51CB6"/>
    <w:rsid w:val="1CAD3F74"/>
    <w:rsid w:val="1CC7B815"/>
    <w:rsid w:val="1D94B515"/>
    <w:rsid w:val="1DBA438B"/>
    <w:rsid w:val="1DBB45FC"/>
    <w:rsid w:val="1DC08446"/>
    <w:rsid w:val="1DC2F23D"/>
    <w:rsid w:val="1E56E5D9"/>
    <w:rsid w:val="1EAC7D34"/>
    <w:rsid w:val="1EDD4822"/>
    <w:rsid w:val="1EFE93FC"/>
    <w:rsid w:val="1F056F72"/>
    <w:rsid w:val="1F997C47"/>
    <w:rsid w:val="1FF1BCC9"/>
    <w:rsid w:val="1FFDB45D"/>
    <w:rsid w:val="2017CC02"/>
    <w:rsid w:val="2019B307"/>
    <w:rsid w:val="204EC7E0"/>
    <w:rsid w:val="20858AC9"/>
    <w:rsid w:val="20EA003B"/>
    <w:rsid w:val="213DF923"/>
    <w:rsid w:val="21892CD3"/>
    <w:rsid w:val="218A1CB0"/>
    <w:rsid w:val="21955DED"/>
    <w:rsid w:val="21D98B6E"/>
    <w:rsid w:val="2218D9D0"/>
    <w:rsid w:val="22374E20"/>
    <w:rsid w:val="2269D96D"/>
    <w:rsid w:val="22FEB45D"/>
    <w:rsid w:val="23131C1B"/>
    <w:rsid w:val="23C4067F"/>
    <w:rsid w:val="23D1F77C"/>
    <w:rsid w:val="23FF70D2"/>
    <w:rsid w:val="242E9A52"/>
    <w:rsid w:val="246F60D2"/>
    <w:rsid w:val="24A0A6F3"/>
    <w:rsid w:val="24F16903"/>
    <w:rsid w:val="24F6A020"/>
    <w:rsid w:val="24FA34FF"/>
    <w:rsid w:val="25014E25"/>
    <w:rsid w:val="25408605"/>
    <w:rsid w:val="258C661F"/>
    <w:rsid w:val="25903DA3"/>
    <w:rsid w:val="25C72CBD"/>
    <w:rsid w:val="25DF6587"/>
    <w:rsid w:val="26438F7C"/>
    <w:rsid w:val="26664A16"/>
    <w:rsid w:val="26BFA2C0"/>
    <w:rsid w:val="26E7A9F3"/>
    <w:rsid w:val="27076AB5"/>
    <w:rsid w:val="271CA099"/>
    <w:rsid w:val="27478542"/>
    <w:rsid w:val="28136DC4"/>
    <w:rsid w:val="28230924"/>
    <w:rsid w:val="28611F65"/>
    <w:rsid w:val="286F1E10"/>
    <w:rsid w:val="28FFAAC0"/>
    <w:rsid w:val="29042EB2"/>
    <w:rsid w:val="2904388D"/>
    <w:rsid w:val="292527A4"/>
    <w:rsid w:val="297F5B35"/>
    <w:rsid w:val="29E96EDE"/>
    <w:rsid w:val="2A3F6838"/>
    <w:rsid w:val="2A64BBE9"/>
    <w:rsid w:val="2A74A171"/>
    <w:rsid w:val="2A88AA64"/>
    <w:rsid w:val="2B0D8EE7"/>
    <w:rsid w:val="2B14C982"/>
    <w:rsid w:val="2B8C930B"/>
    <w:rsid w:val="2BB16B7F"/>
    <w:rsid w:val="2BF69DAD"/>
    <w:rsid w:val="2C68EEA9"/>
    <w:rsid w:val="2CFB90DA"/>
    <w:rsid w:val="2D46397E"/>
    <w:rsid w:val="2D5782E5"/>
    <w:rsid w:val="2DA7046E"/>
    <w:rsid w:val="2DEC3278"/>
    <w:rsid w:val="2E3852F2"/>
    <w:rsid w:val="2E68E106"/>
    <w:rsid w:val="2E6A1E99"/>
    <w:rsid w:val="2E6C980E"/>
    <w:rsid w:val="2EA7E904"/>
    <w:rsid w:val="2ED24EE8"/>
    <w:rsid w:val="2EF8F44B"/>
    <w:rsid w:val="2F129CEA"/>
    <w:rsid w:val="2FD390D8"/>
    <w:rsid w:val="2FE4D241"/>
    <w:rsid w:val="2FF5502B"/>
    <w:rsid w:val="300CC4D7"/>
    <w:rsid w:val="30100E75"/>
    <w:rsid w:val="3169854D"/>
    <w:rsid w:val="31E4F015"/>
    <w:rsid w:val="31E7054F"/>
    <w:rsid w:val="31FA53C9"/>
    <w:rsid w:val="320F108B"/>
    <w:rsid w:val="3217DB3D"/>
    <w:rsid w:val="3219614E"/>
    <w:rsid w:val="322A3B9E"/>
    <w:rsid w:val="32B3EB2C"/>
    <w:rsid w:val="32D2D249"/>
    <w:rsid w:val="32E338A2"/>
    <w:rsid w:val="3309E496"/>
    <w:rsid w:val="33303FC7"/>
    <w:rsid w:val="33AA6BEB"/>
    <w:rsid w:val="33D03FA8"/>
    <w:rsid w:val="34A51EA0"/>
    <w:rsid w:val="34B69169"/>
    <w:rsid w:val="34B963C9"/>
    <w:rsid w:val="34D72F62"/>
    <w:rsid w:val="34F0D60E"/>
    <w:rsid w:val="35C93568"/>
    <w:rsid w:val="3600DF4A"/>
    <w:rsid w:val="36889A43"/>
    <w:rsid w:val="369B0974"/>
    <w:rsid w:val="372BA5E9"/>
    <w:rsid w:val="3769FDE1"/>
    <w:rsid w:val="37EADB0D"/>
    <w:rsid w:val="37EF4B6C"/>
    <w:rsid w:val="3812A227"/>
    <w:rsid w:val="381D19DC"/>
    <w:rsid w:val="384DD851"/>
    <w:rsid w:val="386B6CCA"/>
    <w:rsid w:val="386D1F3F"/>
    <w:rsid w:val="38ED621C"/>
    <w:rsid w:val="38EDB4F2"/>
    <w:rsid w:val="392E85C9"/>
    <w:rsid w:val="393A5227"/>
    <w:rsid w:val="394007AA"/>
    <w:rsid w:val="39400AE1"/>
    <w:rsid w:val="398F8074"/>
    <w:rsid w:val="39B4AD6F"/>
    <w:rsid w:val="39B96E20"/>
    <w:rsid w:val="39C327D4"/>
    <w:rsid w:val="3A46403A"/>
    <w:rsid w:val="3AECE7C8"/>
    <w:rsid w:val="3B633671"/>
    <w:rsid w:val="3BC348B7"/>
    <w:rsid w:val="3BD1703F"/>
    <w:rsid w:val="3BDF2D09"/>
    <w:rsid w:val="3BF18E58"/>
    <w:rsid w:val="3C693B4C"/>
    <w:rsid w:val="3C754558"/>
    <w:rsid w:val="3CAA435E"/>
    <w:rsid w:val="3CE95F49"/>
    <w:rsid w:val="3CF426A4"/>
    <w:rsid w:val="3CF9D255"/>
    <w:rsid w:val="3D636704"/>
    <w:rsid w:val="3DDD700A"/>
    <w:rsid w:val="3E022E77"/>
    <w:rsid w:val="3E070150"/>
    <w:rsid w:val="3E322BE1"/>
    <w:rsid w:val="3E7CA7BE"/>
    <w:rsid w:val="3E9CC57A"/>
    <w:rsid w:val="3EB7EFD8"/>
    <w:rsid w:val="3F0C6F9F"/>
    <w:rsid w:val="3F6B7507"/>
    <w:rsid w:val="3F7A0440"/>
    <w:rsid w:val="3F9406C6"/>
    <w:rsid w:val="405F9CCC"/>
    <w:rsid w:val="405FAF49"/>
    <w:rsid w:val="40AD0DD0"/>
    <w:rsid w:val="412D6FC4"/>
    <w:rsid w:val="413CFE13"/>
    <w:rsid w:val="417D7FB1"/>
    <w:rsid w:val="41910309"/>
    <w:rsid w:val="41B0DDA3"/>
    <w:rsid w:val="422E5D7E"/>
    <w:rsid w:val="4258DD20"/>
    <w:rsid w:val="428EE7CA"/>
    <w:rsid w:val="42BD427F"/>
    <w:rsid w:val="43129844"/>
    <w:rsid w:val="432A80A0"/>
    <w:rsid w:val="434A02F1"/>
    <w:rsid w:val="43CA9BAF"/>
    <w:rsid w:val="4419D836"/>
    <w:rsid w:val="447D3034"/>
    <w:rsid w:val="44C32C2B"/>
    <w:rsid w:val="4508CBC4"/>
    <w:rsid w:val="4530991C"/>
    <w:rsid w:val="454F57ED"/>
    <w:rsid w:val="456A3571"/>
    <w:rsid w:val="458E3683"/>
    <w:rsid w:val="458FAF5A"/>
    <w:rsid w:val="4590BC40"/>
    <w:rsid w:val="45E37D85"/>
    <w:rsid w:val="45E70A23"/>
    <w:rsid w:val="4632E8FA"/>
    <w:rsid w:val="46422FAC"/>
    <w:rsid w:val="46645059"/>
    <w:rsid w:val="46F3F432"/>
    <w:rsid w:val="46FB80D4"/>
    <w:rsid w:val="473528FC"/>
    <w:rsid w:val="474FA861"/>
    <w:rsid w:val="476AB617"/>
    <w:rsid w:val="47A09979"/>
    <w:rsid w:val="47B63C02"/>
    <w:rsid w:val="480AB158"/>
    <w:rsid w:val="481886BE"/>
    <w:rsid w:val="48D0CBCD"/>
    <w:rsid w:val="48E713E2"/>
    <w:rsid w:val="493913FC"/>
    <w:rsid w:val="4954B4C5"/>
    <w:rsid w:val="4958CD34"/>
    <w:rsid w:val="499E817C"/>
    <w:rsid w:val="49BFED6E"/>
    <w:rsid w:val="4A8752C9"/>
    <w:rsid w:val="4A8C6FC9"/>
    <w:rsid w:val="4AFAF465"/>
    <w:rsid w:val="4B0CA68F"/>
    <w:rsid w:val="4B2C55A5"/>
    <w:rsid w:val="4BB8D96B"/>
    <w:rsid w:val="4BE55ACC"/>
    <w:rsid w:val="4C2E069B"/>
    <w:rsid w:val="4C4ADE8C"/>
    <w:rsid w:val="4C66C55B"/>
    <w:rsid w:val="4C66EED1"/>
    <w:rsid w:val="4C8FAA91"/>
    <w:rsid w:val="4CB849FA"/>
    <w:rsid w:val="4CBEADB7"/>
    <w:rsid w:val="4D5B3B6A"/>
    <w:rsid w:val="4D78E5C3"/>
    <w:rsid w:val="4DFD1C8D"/>
    <w:rsid w:val="4E76925F"/>
    <w:rsid w:val="4E924578"/>
    <w:rsid w:val="4EF55608"/>
    <w:rsid w:val="4F129132"/>
    <w:rsid w:val="4F2106DD"/>
    <w:rsid w:val="4F39E00F"/>
    <w:rsid w:val="4F8B3996"/>
    <w:rsid w:val="5009BE77"/>
    <w:rsid w:val="50BD3C4D"/>
    <w:rsid w:val="50C2D205"/>
    <w:rsid w:val="50D10F62"/>
    <w:rsid w:val="50E0E5A8"/>
    <w:rsid w:val="50F3114E"/>
    <w:rsid w:val="5120343E"/>
    <w:rsid w:val="5122F276"/>
    <w:rsid w:val="517C6B48"/>
    <w:rsid w:val="518FC99E"/>
    <w:rsid w:val="51A4F559"/>
    <w:rsid w:val="51DB303B"/>
    <w:rsid w:val="51DB9F47"/>
    <w:rsid w:val="51F02B93"/>
    <w:rsid w:val="5230DCCF"/>
    <w:rsid w:val="52499309"/>
    <w:rsid w:val="52978BB2"/>
    <w:rsid w:val="52A1E000"/>
    <w:rsid w:val="52AA8F6E"/>
    <w:rsid w:val="52AF4745"/>
    <w:rsid w:val="52CE4375"/>
    <w:rsid w:val="52EB6DA6"/>
    <w:rsid w:val="5328DD02"/>
    <w:rsid w:val="53301278"/>
    <w:rsid w:val="53396A20"/>
    <w:rsid w:val="5346DCE8"/>
    <w:rsid w:val="53838FCC"/>
    <w:rsid w:val="5394FCED"/>
    <w:rsid w:val="53B2FC4A"/>
    <w:rsid w:val="53C91268"/>
    <w:rsid w:val="53EBC069"/>
    <w:rsid w:val="53FC7B31"/>
    <w:rsid w:val="543EE375"/>
    <w:rsid w:val="548518B7"/>
    <w:rsid w:val="54C77B10"/>
    <w:rsid w:val="54CF0D1E"/>
    <w:rsid w:val="54D2DADF"/>
    <w:rsid w:val="54D6F2DA"/>
    <w:rsid w:val="550FB190"/>
    <w:rsid w:val="5527E55C"/>
    <w:rsid w:val="55A2FC14"/>
    <w:rsid w:val="55BD3026"/>
    <w:rsid w:val="5628F29E"/>
    <w:rsid w:val="56B6AA53"/>
    <w:rsid w:val="570E5FD4"/>
    <w:rsid w:val="5775DDC2"/>
    <w:rsid w:val="579205BB"/>
    <w:rsid w:val="57DAF3BF"/>
    <w:rsid w:val="57E4C45F"/>
    <w:rsid w:val="57F00119"/>
    <w:rsid w:val="58CE2051"/>
    <w:rsid w:val="59358707"/>
    <w:rsid w:val="5951FAB6"/>
    <w:rsid w:val="59642FC9"/>
    <w:rsid w:val="5980B286"/>
    <w:rsid w:val="5A222168"/>
    <w:rsid w:val="5A282F28"/>
    <w:rsid w:val="5A3E7ACB"/>
    <w:rsid w:val="5A779D0E"/>
    <w:rsid w:val="5AACA1DC"/>
    <w:rsid w:val="5AC60199"/>
    <w:rsid w:val="5AD1DE8C"/>
    <w:rsid w:val="5AE551F2"/>
    <w:rsid w:val="5AE979E7"/>
    <w:rsid w:val="5AF7DF89"/>
    <w:rsid w:val="5B188C77"/>
    <w:rsid w:val="5B6D4029"/>
    <w:rsid w:val="5BB6052C"/>
    <w:rsid w:val="5C1DB00A"/>
    <w:rsid w:val="5CBE023A"/>
    <w:rsid w:val="5CDC00AB"/>
    <w:rsid w:val="5D118BEC"/>
    <w:rsid w:val="5D2BDF4C"/>
    <w:rsid w:val="5D59BE6C"/>
    <w:rsid w:val="5D87F546"/>
    <w:rsid w:val="5DD49440"/>
    <w:rsid w:val="5DE2F57E"/>
    <w:rsid w:val="5DE46A73"/>
    <w:rsid w:val="5E82A66C"/>
    <w:rsid w:val="5E8D274F"/>
    <w:rsid w:val="5EB0A106"/>
    <w:rsid w:val="5EB6706B"/>
    <w:rsid w:val="5EB8DBB5"/>
    <w:rsid w:val="5EBC816E"/>
    <w:rsid w:val="5F447433"/>
    <w:rsid w:val="5F672AFD"/>
    <w:rsid w:val="5FDADA02"/>
    <w:rsid w:val="601F35B6"/>
    <w:rsid w:val="604BB788"/>
    <w:rsid w:val="605D4C99"/>
    <w:rsid w:val="60BA81F5"/>
    <w:rsid w:val="60C1BEA6"/>
    <w:rsid w:val="60D4962C"/>
    <w:rsid w:val="6132BD76"/>
    <w:rsid w:val="615FD808"/>
    <w:rsid w:val="619D6601"/>
    <w:rsid w:val="62053ACF"/>
    <w:rsid w:val="628BDCB6"/>
    <w:rsid w:val="62A3B6A9"/>
    <w:rsid w:val="633AED33"/>
    <w:rsid w:val="639DCA62"/>
    <w:rsid w:val="63F8876A"/>
    <w:rsid w:val="64484778"/>
    <w:rsid w:val="644F4A3A"/>
    <w:rsid w:val="6461FB19"/>
    <w:rsid w:val="65BC1739"/>
    <w:rsid w:val="66352C1C"/>
    <w:rsid w:val="6637A785"/>
    <w:rsid w:val="664FF277"/>
    <w:rsid w:val="6664BFFA"/>
    <w:rsid w:val="66970EB4"/>
    <w:rsid w:val="669DF72E"/>
    <w:rsid w:val="66ACAC73"/>
    <w:rsid w:val="66C2BE91"/>
    <w:rsid w:val="671B3C29"/>
    <w:rsid w:val="6726D824"/>
    <w:rsid w:val="67352DD8"/>
    <w:rsid w:val="673A41CE"/>
    <w:rsid w:val="67418293"/>
    <w:rsid w:val="6747A523"/>
    <w:rsid w:val="67A36908"/>
    <w:rsid w:val="684274C9"/>
    <w:rsid w:val="685574FB"/>
    <w:rsid w:val="6894256C"/>
    <w:rsid w:val="68C3CD10"/>
    <w:rsid w:val="692ABAE3"/>
    <w:rsid w:val="6980726B"/>
    <w:rsid w:val="698F2448"/>
    <w:rsid w:val="69B2F776"/>
    <w:rsid w:val="6A2F5ED6"/>
    <w:rsid w:val="6A3D97D7"/>
    <w:rsid w:val="6AAC83C9"/>
    <w:rsid w:val="6AC2859C"/>
    <w:rsid w:val="6AD6E2C0"/>
    <w:rsid w:val="6AF61BA4"/>
    <w:rsid w:val="6B33489A"/>
    <w:rsid w:val="6B51CEC7"/>
    <w:rsid w:val="6B53F9A8"/>
    <w:rsid w:val="6B676E64"/>
    <w:rsid w:val="6B798CDD"/>
    <w:rsid w:val="6C414293"/>
    <w:rsid w:val="6C4CB8DF"/>
    <w:rsid w:val="6CA1B5F7"/>
    <w:rsid w:val="6CB4818A"/>
    <w:rsid w:val="6CBCC197"/>
    <w:rsid w:val="6CC6A9B2"/>
    <w:rsid w:val="6CEEB1BB"/>
    <w:rsid w:val="6CF0336B"/>
    <w:rsid w:val="6D0EF0C5"/>
    <w:rsid w:val="6D14ACA7"/>
    <w:rsid w:val="6D3841F7"/>
    <w:rsid w:val="6D8A79F3"/>
    <w:rsid w:val="6E1B3786"/>
    <w:rsid w:val="6E647D2F"/>
    <w:rsid w:val="6E95F4BA"/>
    <w:rsid w:val="6E9C8CB8"/>
    <w:rsid w:val="6F15EF0B"/>
    <w:rsid w:val="6FC0B679"/>
    <w:rsid w:val="700EEB7F"/>
    <w:rsid w:val="702CF4AB"/>
    <w:rsid w:val="706AC079"/>
    <w:rsid w:val="70A02325"/>
    <w:rsid w:val="70BE8D96"/>
    <w:rsid w:val="714680EC"/>
    <w:rsid w:val="7185839F"/>
    <w:rsid w:val="7190C7CA"/>
    <w:rsid w:val="71D94C06"/>
    <w:rsid w:val="71E1BBDF"/>
    <w:rsid w:val="725F29B3"/>
    <w:rsid w:val="72751094"/>
    <w:rsid w:val="72802EE6"/>
    <w:rsid w:val="7355B8BE"/>
    <w:rsid w:val="73942124"/>
    <w:rsid w:val="73C308D9"/>
    <w:rsid w:val="73E15C17"/>
    <w:rsid w:val="73F7129D"/>
    <w:rsid w:val="7422CD83"/>
    <w:rsid w:val="744ED249"/>
    <w:rsid w:val="74A639E3"/>
    <w:rsid w:val="75546177"/>
    <w:rsid w:val="756752CB"/>
    <w:rsid w:val="75732A1B"/>
    <w:rsid w:val="7614C4EA"/>
    <w:rsid w:val="7643233F"/>
    <w:rsid w:val="766A0B28"/>
    <w:rsid w:val="770C342E"/>
    <w:rsid w:val="770E90DF"/>
    <w:rsid w:val="776B1F58"/>
    <w:rsid w:val="7781AE3A"/>
    <w:rsid w:val="7796412B"/>
    <w:rsid w:val="77FA3FDD"/>
    <w:rsid w:val="7805AF5D"/>
    <w:rsid w:val="7839A585"/>
    <w:rsid w:val="78616887"/>
    <w:rsid w:val="78B75066"/>
    <w:rsid w:val="79021E19"/>
    <w:rsid w:val="792DBEB4"/>
    <w:rsid w:val="795115FA"/>
    <w:rsid w:val="79BBCEDF"/>
    <w:rsid w:val="79D47327"/>
    <w:rsid w:val="7A32DB0E"/>
    <w:rsid w:val="7A80C960"/>
    <w:rsid w:val="7A8D7D8F"/>
    <w:rsid w:val="7AAF03AA"/>
    <w:rsid w:val="7AB646D7"/>
    <w:rsid w:val="7AB6B56E"/>
    <w:rsid w:val="7AE57B11"/>
    <w:rsid w:val="7B17C7A0"/>
    <w:rsid w:val="7B3776F3"/>
    <w:rsid w:val="7B562E2D"/>
    <w:rsid w:val="7B776580"/>
    <w:rsid w:val="7BBC0C91"/>
    <w:rsid w:val="7BEE7676"/>
    <w:rsid w:val="7C67186F"/>
    <w:rsid w:val="7CAE3DF5"/>
    <w:rsid w:val="7CD8E823"/>
    <w:rsid w:val="7CF4EC34"/>
    <w:rsid w:val="7D1BE369"/>
    <w:rsid w:val="7D4C50ED"/>
    <w:rsid w:val="7D7E76FF"/>
    <w:rsid w:val="7DC195DF"/>
    <w:rsid w:val="7E144E41"/>
    <w:rsid w:val="7E48DAE1"/>
    <w:rsid w:val="7E84C369"/>
    <w:rsid w:val="7EE04B8E"/>
    <w:rsid w:val="7F1B0524"/>
    <w:rsid w:val="7F452BAE"/>
    <w:rsid w:val="7F4AD3E2"/>
    <w:rsid w:val="7F8923A8"/>
    <w:rsid w:val="7FB2892D"/>
    <w:rsid w:val="7FC09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7B12"/>
  <w15:chartTrackingRefBased/>
  <w15:docId w15:val="{9550C8C2-972F-4162-B05B-CBB644C6A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DDB"/>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
    <w:rsid w:val="00DE1B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rsid w:val="00DE1B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DE1B7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rsid w:val="00DE1B7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rsid w:val="00DE1B7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rsid w:val="00DE1B7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rsid w:val="00DE1B7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rsid w:val="00DE1B7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DE1B7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1B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1B76"/>
    <w:rPr>
      <w:rFonts w:ascii="Segoe UI" w:hAnsi="Segoe UI" w:cs="Segoe UI"/>
      <w:sz w:val="18"/>
      <w:szCs w:val="18"/>
    </w:rPr>
  </w:style>
  <w:style w:type="paragraph" w:styleId="Bibliography">
    <w:name w:val="Bibliography"/>
    <w:basedOn w:val="Normal"/>
    <w:next w:val="Normal"/>
    <w:uiPriority w:val="37"/>
    <w:semiHidden/>
    <w:unhideWhenUsed/>
    <w:rsid w:val="00DE1B76"/>
  </w:style>
  <w:style w:type="paragraph" w:styleId="BlockText">
    <w:name w:val="Block Text"/>
    <w:basedOn w:val="Normal"/>
    <w:uiPriority w:val="99"/>
    <w:semiHidden/>
    <w:unhideWhenUsed/>
    <w:rsid w:val="00DE1B7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DE1B76"/>
    <w:pPr>
      <w:spacing w:after="120"/>
    </w:pPr>
  </w:style>
  <w:style w:type="character" w:customStyle="1" w:styleId="BodyTextChar">
    <w:name w:val="Body Text Char"/>
    <w:basedOn w:val="DefaultParagraphFont"/>
    <w:link w:val="BodyText"/>
    <w:uiPriority w:val="99"/>
    <w:semiHidden/>
    <w:rsid w:val="00DE1B76"/>
  </w:style>
  <w:style w:type="paragraph" w:styleId="BodyText2">
    <w:name w:val="Body Text 2"/>
    <w:basedOn w:val="Normal"/>
    <w:link w:val="BodyText2Char"/>
    <w:uiPriority w:val="99"/>
    <w:semiHidden/>
    <w:unhideWhenUsed/>
    <w:rsid w:val="00DE1B76"/>
    <w:pPr>
      <w:spacing w:after="120" w:line="480" w:lineRule="auto"/>
    </w:pPr>
  </w:style>
  <w:style w:type="character" w:customStyle="1" w:styleId="BodyText2Char">
    <w:name w:val="Body Text 2 Char"/>
    <w:basedOn w:val="DefaultParagraphFont"/>
    <w:link w:val="BodyText2"/>
    <w:uiPriority w:val="99"/>
    <w:semiHidden/>
    <w:rsid w:val="00DE1B76"/>
  </w:style>
  <w:style w:type="paragraph" w:styleId="BodyText3">
    <w:name w:val="Body Text 3"/>
    <w:basedOn w:val="Normal"/>
    <w:link w:val="BodyText3Char"/>
    <w:uiPriority w:val="99"/>
    <w:semiHidden/>
    <w:unhideWhenUsed/>
    <w:rsid w:val="00DE1B76"/>
    <w:pPr>
      <w:spacing w:after="120"/>
    </w:pPr>
    <w:rPr>
      <w:sz w:val="16"/>
      <w:szCs w:val="16"/>
    </w:rPr>
  </w:style>
  <w:style w:type="character" w:customStyle="1" w:styleId="BodyText3Char">
    <w:name w:val="Body Text 3 Char"/>
    <w:basedOn w:val="DefaultParagraphFont"/>
    <w:link w:val="BodyText3"/>
    <w:uiPriority w:val="99"/>
    <w:semiHidden/>
    <w:rsid w:val="00DE1B76"/>
    <w:rPr>
      <w:sz w:val="16"/>
      <w:szCs w:val="16"/>
    </w:rPr>
  </w:style>
  <w:style w:type="paragraph" w:styleId="BodyTextFirstIndent">
    <w:name w:val="Body Text First Indent"/>
    <w:basedOn w:val="BodyText"/>
    <w:link w:val="BodyTextFirstIndentChar"/>
    <w:uiPriority w:val="99"/>
    <w:semiHidden/>
    <w:unhideWhenUsed/>
    <w:rsid w:val="00DE1B76"/>
    <w:pPr>
      <w:spacing w:after="160"/>
      <w:ind w:firstLine="360"/>
    </w:pPr>
  </w:style>
  <w:style w:type="character" w:customStyle="1" w:styleId="BodyTextFirstIndentChar">
    <w:name w:val="Body Text First Indent Char"/>
    <w:basedOn w:val="BodyTextChar"/>
    <w:link w:val="BodyTextFirstIndent"/>
    <w:uiPriority w:val="99"/>
    <w:semiHidden/>
    <w:rsid w:val="00DE1B76"/>
  </w:style>
  <w:style w:type="paragraph" w:styleId="BodyTextIndent">
    <w:name w:val="Body Text Indent"/>
    <w:basedOn w:val="Normal"/>
    <w:link w:val="BodyTextIndentChar"/>
    <w:uiPriority w:val="99"/>
    <w:semiHidden/>
    <w:unhideWhenUsed/>
    <w:rsid w:val="00DE1B76"/>
    <w:pPr>
      <w:spacing w:after="120"/>
      <w:ind w:left="283"/>
    </w:pPr>
  </w:style>
  <w:style w:type="character" w:customStyle="1" w:styleId="BodyTextIndentChar">
    <w:name w:val="Body Text Indent Char"/>
    <w:basedOn w:val="DefaultParagraphFont"/>
    <w:link w:val="BodyTextIndent"/>
    <w:uiPriority w:val="99"/>
    <w:semiHidden/>
    <w:rsid w:val="00DE1B76"/>
  </w:style>
  <w:style w:type="paragraph" w:styleId="BodyTextFirstIndent2">
    <w:name w:val="Body Text First Indent 2"/>
    <w:basedOn w:val="BodyTextIndent"/>
    <w:link w:val="BodyTextFirstIndent2Char"/>
    <w:uiPriority w:val="99"/>
    <w:semiHidden/>
    <w:unhideWhenUsed/>
    <w:rsid w:val="00DE1B7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DE1B76"/>
  </w:style>
  <w:style w:type="paragraph" w:styleId="BodyTextIndent2">
    <w:name w:val="Body Text Indent 2"/>
    <w:basedOn w:val="Normal"/>
    <w:link w:val="BodyTextIndent2Char"/>
    <w:uiPriority w:val="99"/>
    <w:semiHidden/>
    <w:unhideWhenUsed/>
    <w:rsid w:val="00DE1B76"/>
    <w:pPr>
      <w:spacing w:after="120" w:line="480" w:lineRule="auto"/>
      <w:ind w:left="283"/>
    </w:pPr>
  </w:style>
  <w:style w:type="character" w:customStyle="1" w:styleId="BodyTextIndent2Char">
    <w:name w:val="Body Text Indent 2 Char"/>
    <w:basedOn w:val="DefaultParagraphFont"/>
    <w:link w:val="BodyTextIndent2"/>
    <w:uiPriority w:val="99"/>
    <w:semiHidden/>
    <w:rsid w:val="00DE1B76"/>
  </w:style>
  <w:style w:type="paragraph" w:styleId="BodyTextIndent3">
    <w:name w:val="Body Text Indent 3"/>
    <w:basedOn w:val="Normal"/>
    <w:link w:val="BodyTextIndent3Char"/>
    <w:uiPriority w:val="99"/>
    <w:semiHidden/>
    <w:unhideWhenUsed/>
    <w:rsid w:val="00DE1B7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E1B76"/>
    <w:rPr>
      <w:sz w:val="16"/>
      <w:szCs w:val="16"/>
    </w:rPr>
  </w:style>
  <w:style w:type="character" w:styleId="BookTitle">
    <w:name w:val="Book Title"/>
    <w:basedOn w:val="DefaultParagraphFont"/>
    <w:uiPriority w:val="33"/>
    <w:rsid w:val="00DE1B76"/>
    <w:rPr>
      <w:b/>
      <w:bCs/>
      <w:i/>
      <w:iCs/>
      <w:spacing w:val="5"/>
    </w:rPr>
  </w:style>
  <w:style w:type="paragraph" w:styleId="Caption">
    <w:name w:val="caption"/>
    <w:basedOn w:val="Normal"/>
    <w:next w:val="Normal"/>
    <w:uiPriority w:val="35"/>
    <w:semiHidden/>
    <w:unhideWhenUsed/>
    <w:rsid w:val="00DE1B76"/>
    <w:pPr>
      <w:spacing w:after="200"/>
    </w:pPr>
    <w:rPr>
      <w:i/>
      <w:iCs/>
      <w:color w:val="44546A" w:themeColor="text2"/>
      <w:sz w:val="18"/>
      <w:szCs w:val="18"/>
    </w:rPr>
  </w:style>
  <w:style w:type="paragraph" w:styleId="Closing">
    <w:name w:val="Closing"/>
    <w:basedOn w:val="Normal"/>
    <w:link w:val="ClosingChar"/>
    <w:uiPriority w:val="99"/>
    <w:semiHidden/>
    <w:unhideWhenUsed/>
    <w:rsid w:val="00DE1B76"/>
    <w:pPr>
      <w:ind w:left="4252"/>
    </w:pPr>
  </w:style>
  <w:style w:type="character" w:customStyle="1" w:styleId="ClosingChar">
    <w:name w:val="Closing Char"/>
    <w:basedOn w:val="DefaultParagraphFont"/>
    <w:link w:val="Closing"/>
    <w:uiPriority w:val="99"/>
    <w:semiHidden/>
    <w:rsid w:val="00DE1B76"/>
  </w:style>
  <w:style w:type="character" w:styleId="CommentReference">
    <w:name w:val="annotation reference"/>
    <w:basedOn w:val="DefaultParagraphFont"/>
    <w:uiPriority w:val="99"/>
    <w:semiHidden/>
    <w:unhideWhenUsed/>
    <w:rsid w:val="00DE1B76"/>
    <w:rPr>
      <w:sz w:val="16"/>
      <w:szCs w:val="16"/>
    </w:rPr>
  </w:style>
  <w:style w:type="paragraph" w:styleId="CommentText">
    <w:name w:val="annotation text"/>
    <w:basedOn w:val="Normal"/>
    <w:link w:val="CommentTextChar"/>
    <w:uiPriority w:val="99"/>
    <w:semiHidden/>
    <w:unhideWhenUsed/>
    <w:rsid w:val="00DE1B76"/>
    <w:rPr>
      <w:sz w:val="20"/>
      <w:szCs w:val="20"/>
    </w:rPr>
  </w:style>
  <w:style w:type="character" w:customStyle="1" w:styleId="CommentTextChar">
    <w:name w:val="Comment Text Char"/>
    <w:basedOn w:val="DefaultParagraphFont"/>
    <w:link w:val="CommentText"/>
    <w:uiPriority w:val="99"/>
    <w:semiHidden/>
    <w:rsid w:val="00DE1B76"/>
    <w:rPr>
      <w:sz w:val="20"/>
      <w:szCs w:val="20"/>
    </w:rPr>
  </w:style>
  <w:style w:type="paragraph" w:styleId="CommentSubject">
    <w:name w:val="annotation subject"/>
    <w:basedOn w:val="CommentText"/>
    <w:next w:val="CommentText"/>
    <w:link w:val="CommentSubjectChar"/>
    <w:uiPriority w:val="99"/>
    <w:semiHidden/>
    <w:unhideWhenUsed/>
    <w:rsid w:val="00DE1B76"/>
    <w:rPr>
      <w:b/>
      <w:bCs/>
    </w:rPr>
  </w:style>
  <w:style w:type="character" w:customStyle="1" w:styleId="CommentSubjectChar">
    <w:name w:val="Comment Subject Char"/>
    <w:basedOn w:val="CommentTextChar"/>
    <w:link w:val="CommentSubject"/>
    <w:uiPriority w:val="99"/>
    <w:semiHidden/>
    <w:rsid w:val="00DE1B76"/>
    <w:rPr>
      <w:b/>
      <w:bCs/>
      <w:sz w:val="20"/>
      <w:szCs w:val="20"/>
    </w:rPr>
  </w:style>
  <w:style w:type="paragraph" w:styleId="Date">
    <w:name w:val="Date"/>
    <w:basedOn w:val="Normal"/>
    <w:next w:val="Normal"/>
    <w:link w:val="DateChar"/>
    <w:uiPriority w:val="99"/>
    <w:semiHidden/>
    <w:unhideWhenUsed/>
    <w:rsid w:val="00DE1B76"/>
  </w:style>
  <w:style w:type="character" w:customStyle="1" w:styleId="DateChar">
    <w:name w:val="Date Char"/>
    <w:basedOn w:val="DefaultParagraphFont"/>
    <w:link w:val="Date"/>
    <w:uiPriority w:val="99"/>
    <w:semiHidden/>
    <w:rsid w:val="00DE1B76"/>
  </w:style>
  <w:style w:type="paragraph" w:styleId="DocumentMap">
    <w:name w:val="Document Map"/>
    <w:basedOn w:val="Normal"/>
    <w:link w:val="DocumentMapChar"/>
    <w:uiPriority w:val="99"/>
    <w:semiHidden/>
    <w:unhideWhenUsed/>
    <w:rsid w:val="00DE1B76"/>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E1B76"/>
    <w:rPr>
      <w:rFonts w:ascii="Segoe UI" w:hAnsi="Segoe UI" w:cs="Segoe UI"/>
      <w:sz w:val="16"/>
      <w:szCs w:val="16"/>
    </w:rPr>
  </w:style>
  <w:style w:type="paragraph" w:styleId="E-mailSignature">
    <w:name w:val="E-mail Signature"/>
    <w:basedOn w:val="Normal"/>
    <w:link w:val="E-mailSignatureChar"/>
    <w:uiPriority w:val="99"/>
    <w:semiHidden/>
    <w:unhideWhenUsed/>
    <w:rsid w:val="00DE1B76"/>
  </w:style>
  <w:style w:type="character" w:customStyle="1" w:styleId="E-mailSignatureChar">
    <w:name w:val="E-mail Signature Char"/>
    <w:basedOn w:val="DefaultParagraphFont"/>
    <w:link w:val="E-mailSignature"/>
    <w:uiPriority w:val="99"/>
    <w:semiHidden/>
    <w:rsid w:val="00DE1B76"/>
  </w:style>
  <w:style w:type="character" w:styleId="Emphasis">
    <w:name w:val="Emphasis"/>
    <w:basedOn w:val="DefaultParagraphFont"/>
    <w:uiPriority w:val="20"/>
    <w:rsid w:val="00DE1B76"/>
    <w:rPr>
      <w:i/>
      <w:iCs/>
    </w:rPr>
  </w:style>
  <w:style w:type="character" w:styleId="EndnoteReference">
    <w:name w:val="endnote reference"/>
    <w:basedOn w:val="DefaultParagraphFont"/>
    <w:uiPriority w:val="99"/>
    <w:semiHidden/>
    <w:unhideWhenUsed/>
    <w:rsid w:val="00DE1B76"/>
    <w:rPr>
      <w:vertAlign w:val="superscript"/>
    </w:rPr>
  </w:style>
  <w:style w:type="paragraph" w:styleId="EndnoteText">
    <w:name w:val="endnote text"/>
    <w:basedOn w:val="Normal"/>
    <w:link w:val="EndnoteTextChar"/>
    <w:uiPriority w:val="99"/>
    <w:semiHidden/>
    <w:unhideWhenUsed/>
    <w:rsid w:val="00DE1B76"/>
    <w:rPr>
      <w:sz w:val="20"/>
      <w:szCs w:val="20"/>
    </w:rPr>
  </w:style>
  <w:style w:type="character" w:customStyle="1" w:styleId="EndnoteTextChar">
    <w:name w:val="Endnote Text Char"/>
    <w:basedOn w:val="DefaultParagraphFont"/>
    <w:link w:val="EndnoteText"/>
    <w:uiPriority w:val="99"/>
    <w:semiHidden/>
    <w:rsid w:val="00DE1B76"/>
    <w:rPr>
      <w:sz w:val="20"/>
      <w:szCs w:val="20"/>
    </w:rPr>
  </w:style>
  <w:style w:type="paragraph" w:styleId="EnvelopeAddress">
    <w:name w:val="envelope address"/>
    <w:basedOn w:val="Normal"/>
    <w:uiPriority w:val="99"/>
    <w:semiHidden/>
    <w:unhideWhenUsed/>
    <w:rsid w:val="00DE1B76"/>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DE1B76"/>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DE1B76"/>
    <w:rPr>
      <w:color w:val="954F72" w:themeColor="followedHyperlink"/>
      <w:u w:val="single"/>
    </w:rPr>
  </w:style>
  <w:style w:type="paragraph" w:styleId="Footer">
    <w:name w:val="footer"/>
    <w:basedOn w:val="Normal"/>
    <w:link w:val="FooterChar"/>
    <w:uiPriority w:val="99"/>
    <w:semiHidden/>
    <w:unhideWhenUsed/>
    <w:rsid w:val="00DE1B76"/>
    <w:pPr>
      <w:tabs>
        <w:tab w:val="center" w:pos="4513"/>
        <w:tab w:val="right" w:pos="9026"/>
      </w:tabs>
    </w:pPr>
  </w:style>
  <w:style w:type="character" w:customStyle="1" w:styleId="FooterChar">
    <w:name w:val="Footer Char"/>
    <w:basedOn w:val="DefaultParagraphFont"/>
    <w:link w:val="Footer"/>
    <w:uiPriority w:val="99"/>
    <w:semiHidden/>
    <w:rsid w:val="00DE1B76"/>
  </w:style>
  <w:style w:type="character" w:styleId="FootnoteReference">
    <w:name w:val="footnote reference"/>
    <w:basedOn w:val="DefaultParagraphFont"/>
    <w:uiPriority w:val="99"/>
    <w:semiHidden/>
    <w:unhideWhenUsed/>
    <w:rsid w:val="00DE1B76"/>
    <w:rPr>
      <w:vertAlign w:val="superscript"/>
    </w:rPr>
  </w:style>
  <w:style w:type="paragraph" w:styleId="FootnoteText">
    <w:name w:val="footnote text"/>
    <w:basedOn w:val="Normal"/>
    <w:link w:val="FootnoteTextChar"/>
    <w:uiPriority w:val="99"/>
    <w:semiHidden/>
    <w:unhideWhenUsed/>
    <w:rsid w:val="00DE1B76"/>
    <w:rPr>
      <w:sz w:val="20"/>
      <w:szCs w:val="20"/>
    </w:rPr>
  </w:style>
  <w:style w:type="character" w:customStyle="1" w:styleId="FootnoteTextChar">
    <w:name w:val="Footnote Text Char"/>
    <w:basedOn w:val="DefaultParagraphFont"/>
    <w:link w:val="FootnoteText"/>
    <w:uiPriority w:val="99"/>
    <w:semiHidden/>
    <w:rsid w:val="00DE1B76"/>
    <w:rPr>
      <w:sz w:val="20"/>
      <w:szCs w:val="20"/>
    </w:rPr>
  </w:style>
  <w:style w:type="character" w:styleId="Hashtag">
    <w:name w:val="Hashtag"/>
    <w:basedOn w:val="DefaultParagraphFont"/>
    <w:uiPriority w:val="99"/>
    <w:semiHidden/>
    <w:unhideWhenUsed/>
    <w:rsid w:val="00DE1B76"/>
    <w:rPr>
      <w:color w:val="2B579A"/>
      <w:shd w:val="clear" w:color="auto" w:fill="E1DFDD"/>
    </w:rPr>
  </w:style>
  <w:style w:type="paragraph" w:styleId="Header">
    <w:name w:val="header"/>
    <w:basedOn w:val="Normal"/>
    <w:link w:val="HeaderChar"/>
    <w:unhideWhenUsed/>
    <w:rsid w:val="00DE1B76"/>
    <w:pPr>
      <w:tabs>
        <w:tab w:val="center" w:pos="4513"/>
        <w:tab w:val="right" w:pos="9026"/>
      </w:tabs>
    </w:pPr>
  </w:style>
  <w:style w:type="character" w:customStyle="1" w:styleId="HeaderChar">
    <w:name w:val="Header Char"/>
    <w:basedOn w:val="DefaultParagraphFont"/>
    <w:link w:val="Header"/>
    <w:uiPriority w:val="99"/>
    <w:semiHidden/>
    <w:rsid w:val="00DE1B76"/>
  </w:style>
  <w:style w:type="character" w:customStyle="1" w:styleId="Heading1Char">
    <w:name w:val="Heading 1 Char"/>
    <w:basedOn w:val="DefaultParagraphFont"/>
    <w:link w:val="Heading1"/>
    <w:uiPriority w:val="9"/>
    <w:rsid w:val="00DE1B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E1B7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E1B7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E1B7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E1B7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E1B7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E1B7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E1B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E1B76"/>
    <w:rPr>
      <w:rFonts w:asciiTheme="majorHAnsi" w:eastAsiaTheme="majorEastAsia" w:hAnsiTheme="majorHAnsi" w:cstheme="majorBidi"/>
      <w:i/>
      <w:iCs/>
      <w:color w:val="272727" w:themeColor="text1" w:themeTint="D8"/>
      <w:sz w:val="21"/>
      <w:szCs w:val="21"/>
    </w:rPr>
  </w:style>
  <w:style w:type="character" w:styleId="HTMLAcronym">
    <w:name w:val="HTML Acronym"/>
    <w:basedOn w:val="DefaultParagraphFont"/>
    <w:uiPriority w:val="99"/>
    <w:semiHidden/>
    <w:unhideWhenUsed/>
    <w:rsid w:val="00DE1B76"/>
  </w:style>
  <w:style w:type="paragraph" w:styleId="HTMLAddress">
    <w:name w:val="HTML Address"/>
    <w:basedOn w:val="Normal"/>
    <w:link w:val="HTMLAddressChar"/>
    <w:uiPriority w:val="99"/>
    <w:semiHidden/>
    <w:unhideWhenUsed/>
    <w:rsid w:val="00DE1B76"/>
    <w:rPr>
      <w:i/>
      <w:iCs/>
    </w:rPr>
  </w:style>
  <w:style w:type="character" w:customStyle="1" w:styleId="HTMLAddressChar">
    <w:name w:val="HTML Address Char"/>
    <w:basedOn w:val="DefaultParagraphFont"/>
    <w:link w:val="HTMLAddress"/>
    <w:uiPriority w:val="99"/>
    <w:semiHidden/>
    <w:rsid w:val="00DE1B76"/>
    <w:rPr>
      <w:i/>
      <w:iCs/>
    </w:rPr>
  </w:style>
  <w:style w:type="character" w:styleId="HTMLCite">
    <w:name w:val="HTML Cite"/>
    <w:basedOn w:val="DefaultParagraphFont"/>
    <w:uiPriority w:val="99"/>
    <w:semiHidden/>
    <w:unhideWhenUsed/>
    <w:rsid w:val="00DE1B76"/>
    <w:rPr>
      <w:i/>
      <w:iCs/>
    </w:rPr>
  </w:style>
  <w:style w:type="character" w:styleId="HTMLCode">
    <w:name w:val="HTML Code"/>
    <w:basedOn w:val="DefaultParagraphFont"/>
    <w:uiPriority w:val="99"/>
    <w:semiHidden/>
    <w:unhideWhenUsed/>
    <w:rsid w:val="00DE1B76"/>
    <w:rPr>
      <w:rFonts w:ascii="Consolas" w:hAnsi="Consolas"/>
      <w:sz w:val="20"/>
      <w:szCs w:val="20"/>
    </w:rPr>
  </w:style>
  <w:style w:type="character" w:styleId="HTMLDefinition">
    <w:name w:val="HTML Definition"/>
    <w:basedOn w:val="DefaultParagraphFont"/>
    <w:uiPriority w:val="99"/>
    <w:semiHidden/>
    <w:unhideWhenUsed/>
    <w:rsid w:val="00DE1B76"/>
    <w:rPr>
      <w:i/>
      <w:iCs/>
    </w:rPr>
  </w:style>
  <w:style w:type="character" w:styleId="HTMLKeyboard">
    <w:name w:val="HTML Keyboard"/>
    <w:basedOn w:val="DefaultParagraphFont"/>
    <w:uiPriority w:val="99"/>
    <w:semiHidden/>
    <w:unhideWhenUsed/>
    <w:rsid w:val="00DE1B76"/>
    <w:rPr>
      <w:rFonts w:ascii="Consolas" w:hAnsi="Consolas"/>
      <w:sz w:val="20"/>
      <w:szCs w:val="20"/>
    </w:rPr>
  </w:style>
  <w:style w:type="paragraph" w:styleId="HTMLPreformatted">
    <w:name w:val="HTML Preformatted"/>
    <w:basedOn w:val="Normal"/>
    <w:link w:val="HTMLPreformattedChar"/>
    <w:uiPriority w:val="99"/>
    <w:semiHidden/>
    <w:unhideWhenUsed/>
    <w:rsid w:val="00DE1B7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1B76"/>
    <w:rPr>
      <w:rFonts w:ascii="Consolas" w:hAnsi="Consolas"/>
      <w:sz w:val="20"/>
      <w:szCs w:val="20"/>
    </w:rPr>
  </w:style>
  <w:style w:type="character" w:styleId="HTMLSample">
    <w:name w:val="HTML Sample"/>
    <w:basedOn w:val="DefaultParagraphFont"/>
    <w:uiPriority w:val="99"/>
    <w:semiHidden/>
    <w:unhideWhenUsed/>
    <w:rsid w:val="00DE1B76"/>
    <w:rPr>
      <w:rFonts w:ascii="Consolas" w:hAnsi="Consolas"/>
      <w:sz w:val="24"/>
      <w:szCs w:val="24"/>
    </w:rPr>
  </w:style>
  <w:style w:type="character" w:styleId="HTMLTypewriter">
    <w:name w:val="HTML Typewriter"/>
    <w:basedOn w:val="DefaultParagraphFont"/>
    <w:uiPriority w:val="99"/>
    <w:semiHidden/>
    <w:unhideWhenUsed/>
    <w:rsid w:val="00DE1B76"/>
    <w:rPr>
      <w:rFonts w:ascii="Consolas" w:hAnsi="Consolas"/>
      <w:sz w:val="20"/>
      <w:szCs w:val="20"/>
    </w:rPr>
  </w:style>
  <w:style w:type="character" w:styleId="HTMLVariable">
    <w:name w:val="HTML Variable"/>
    <w:basedOn w:val="DefaultParagraphFont"/>
    <w:uiPriority w:val="99"/>
    <w:semiHidden/>
    <w:unhideWhenUsed/>
    <w:rsid w:val="00DE1B76"/>
    <w:rPr>
      <w:i/>
      <w:iCs/>
    </w:rPr>
  </w:style>
  <w:style w:type="character" w:styleId="Hyperlink">
    <w:name w:val="Hyperlink"/>
    <w:basedOn w:val="DefaultParagraphFont"/>
    <w:uiPriority w:val="99"/>
    <w:semiHidden/>
    <w:unhideWhenUsed/>
    <w:rsid w:val="00DE1B76"/>
    <w:rPr>
      <w:color w:val="0563C1" w:themeColor="hyperlink"/>
      <w:u w:val="single"/>
    </w:rPr>
  </w:style>
  <w:style w:type="paragraph" w:styleId="Index1">
    <w:name w:val="index 1"/>
    <w:basedOn w:val="Normal"/>
    <w:next w:val="Normal"/>
    <w:autoRedefine/>
    <w:uiPriority w:val="99"/>
    <w:semiHidden/>
    <w:unhideWhenUsed/>
    <w:rsid w:val="00DE1B76"/>
    <w:pPr>
      <w:ind w:left="220" w:hanging="220"/>
    </w:pPr>
  </w:style>
  <w:style w:type="paragraph" w:styleId="Index2">
    <w:name w:val="index 2"/>
    <w:basedOn w:val="Normal"/>
    <w:next w:val="Normal"/>
    <w:autoRedefine/>
    <w:uiPriority w:val="99"/>
    <w:semiHidden/>
    <w:unhideWhenUsed/>
    <w:rsid w:val="00DE1B76"/>
    <w:pPr>
      <w:ind w:left="440" w:hanging="220"/>
    </w:pPr>
  </w:style>
  <w:style w:type="paragraph" w:styleId="Index3">
    <w:name w:val="index 3"/>
    <w:basedOn w:val="Normal"/>
    <w:next w:val="Normal"/>
    <w:autoRedefine/>
    <w:uiPriority w:val="99"/>
    <w:semiHidden/>
    <w:unhideWhenUsed/>
    <w:rsid w:val="00DE1B76"/>
    <w:pPr>
      <w:ind w:left="660" w:hanging="220"/>
    </w:pPr>
  </w:style>
  <w:style w:type="paragraph" w:styleId="Index4">
    <w:name w:val="index 4"/>
    <w:basedOn w:val="Normal"/>
    <w:next w:val="Normal"/>
    <w:autoRedefine/>
    <w:uiPriority w:val="99"/>
    <w:semiHidden/>
    <w:unhideWhenUsed/>
    <w:rsid w:val="00DE1B76"/>
    <w:pPr>
      <w:ind w:left="880" w:hanging="220"/>
    </w:pPr>
  </w:style>
  <w:style w:type="paragraph" w:styleId="Index5">
    <w:name w:val="index 5"/>
    <w:basedOn w:val="Normal"/>
    <w:next w:val="Normal"/>
    <w:autoRedefine/>
    <w:uiPriority w:val="99"/>
    <w:semiHidden/>
    <w:unhideWhenUsed/>
    <w:rsid w:val="00DE1B76"/>
    <w:pPr>
      <w:ind w:left="1100" w:hanging="220"/>
    </w:pPr>
  </w:style>
  <w:style w:type="paragraph" w:styleId="Index6">
    <w:name w:val="index 6"/>
    <w:basedOn w:val="Normal"/>
    <w:next w:val="Normal"/>
    <w:autoRedefine/>
    <w:uiPriority w:val="99"/>
    <w:semiHidden/>
    <w:unhideWhenUsed/>
    <w:rsid w:val="00DE1B76"/>
    <w:pPr>
      <w:ind w:left="1320" w:hanging="220"/>
    </w:pPr>
  </w:style>
  <w:style w:type="paragraph" w:styleId="Index7">
    <w:name w:val="index 7"/>
    <w:basedOn w:val="Normal"/>
    <w:next w:val="Normal"/>
    <w:autoRedefine/>
    <w:uiPriority w:val="99"/>
    <w:semiHidden/>
    <w:unhideWhenUsed/>
    <w:rsid w:val="00DE1B76"/>
    <w:pPr>
      <w:ind w:left="1540" w:hanging="220"/>
    </w:pPr>
  </w:style>
  <w:style w:type="paragraph" w:styleId="Index8">
    <w:name w:val="index 8"/>
    <w:basedOn w:val="Normal"/>
    <w:next w:val="Normal"/>
    <w:autoRedefine/>
    <w:uiPriority w:val="99"/>
    <w:semiHidden/>
    <w:unhideWhenUsed/>
    <w:rsid w:val="00DE1B76"/>
    <w:pPr>
      <w:ind w:left="1760" w:hanging="220"/>
    </w:pPr>
  </w:style>
  <w:style w:type="paragraph" w:styleId="Index9">
    <w:name w:val="index 9"/>
    <w:basedOn w:val="Normal"/>
    <w:next w:val="Normal"/>
    <w:autoRedefine/>
    <w:uiPriority w:val="99"/>
    <w:semiHidden/>
    <w:unhideWhenUsed/>
    <w:rsid w:val="00DE1B76"/>
    <w:pPr>
      <w:ind w:left="1980" w:hanging="220"/>
    </w:pPr>
  </w:style>
  <w:style w:type="paragraph" w:styleId="IndexHeading">
    <w:name w:val="index heading"/>
    <w:basedOn w:val="Normal"/>
    <w:next w:val="Index1"/>
    <w:uiPriority w:val="99"/>
    <w:semiHidden/>
    <w:unhideWhenUsed/>
    <w:rsid w:val="00DE1B76"/>
    <w:rPr>
      <w:rFonts w:asciiTheme="majorHAnsi" w:eastAsiaTheme="majorEastAsia" w:hAnsiTheme="majorHAnsi" w:cstheme="majorBidi"/>
      <w:b/>
      <w:bCs/>
    </w:rPr>
  </w:style>
  <w:style w:type="character" w:styleId="IntenseEmphasis">
    <w:name w:val="Intense Emphasis"/>
    <w:basedOn w:val="DefaultParagraphFont"/>
    <w:uiPriority w:val="21"/>
    <w:rsid w:val="00DE1B76"/>
    <w:rPr>
      <w:i/>
      <w:iCs/>
      <w:color w:val="4472C4" w:themeColor="accent1"/>
    </w:rPr>
  </w:style>
  <w:style w:type="paragraph" w:styleId="IntenseQuote">
    <w:name w:val="Intense Quote"/>
    <w:basedOn w:val="Normal"/>
    <w:next w:val="Normal"/>
    <w:link w:val="IntenseQuoteChar"/>
    <w:uiPriority w:val="30"/>
    <w:rsid w:val="00DE1B7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E1B76"/>
    <w:rPr>
      <w:i/>
      <w:iCs/>
      <w:color w:val="4472C4" w:themeColor="accent1"/>
    </w:rPr>
  </w:style>
  <w:style w:type="character" w:styleId="IntenseReference">
    <w:name w:val="Intense Reference"/>
    <w:basedOn w:val="DefaultParagraphFont"/>
    <w:uiPriority w:val="32"/>
    <w:rsid w:val="00DE1B76"/>
    <w:rPr>
      <w:b/>
      <w:bCs/>
      <w:smallCaps/>
      <w:color w:val="4472C4" w:themeColor="accent1"/>
      <w:spacing w:val="5"/>
    </w:rPr>
  </w:style>
  <w:style w:type="character" w:styleId="LineNumber">
    <w:name w:val="line number"/>
    <w:basedOn w:val="DefaultParagraphFont"/>
    <w:uiPriority w:val="99"/>
    <w:semiHidden/>
    <w:unhideWhenUsed/>
    <w:rsid w:val="00DE1B76"/>
  </w:style>
  <w:style w:type="paragraph" w:styleId="List">
    <w:name w:val="List"/>
    <w:basedOn w:val="Normal"/>
    <w:uiPriority w:val="99"/>
    <w:semiHidden/>
    <w:unhideWhenUsed/>
    <w:rsid w:val="00DE1B76"/>
    <w:pPr>
      <w:ind w:left="283" w:hanging="283"/>
      <w:contextualSpacing/>
    </w:pPr>
  </w:style>
  <w:style w:type="paragraph" w:styleId="List2">
    <w:name w:val="List 2"/>
    <w:basedOn w:val="Normal"/>
    <w:uiPriority w:val="99"/>
    <w:semiHidden/>
    <w:unhideWhenUsed/>
    <w:rsid w:val="00DE1B76"/>
    <w:pPr>
      <w:ind w:left="566" w:hanging="283"/>
      <w:contextualSpacing/>
    </w:pPr>
  </w:style>
  <w:style w:type="paragraph" w:styleId="List3">
    <w:name w:val="List 3"/>
    <w:basedOn w:val="Normal"/>
    <w:uiPriority w:val="99"/>
    <w:semiHidden/>
    <w:unhideWhenUsed/>
    <w:rsid w:val="00DE1B76"/>
    <w:pPr>
      <w:ind w:left="849" w:hanging="283"/>
      <w:contextualSpacing/>
    </w:pPr>
  </w:style>
  <w:style w:type="paragraph" w:styleId="List4">
    <w:name w:val="List 4"/>
    <w:basedOn w:val="Normal"/>
    <w:uiPriority w:val="99"/>
    <w:semiHidden/>
    <w:unhideWhenUsed/>
    <w:rsid w:val="00DE1B76"/>
    <w:pPr>
      <w:ind w:left="1132" w:hanging="283"/>
      <w:contextualSpacing/>
    </w:pPr>
  </w:style>
  <w:style w:type="paragraph" w:styleId="List5">
    <w:name w:val="List 5"/>
    <w:basedOn w:val="Normal"/>
    <w:uiPriority w:val="99"/>
    <w:semiHidden/>
    <w:unhideWhenUsed/>
    <w:rsid w:val="00DE1B76"/>
    <w:pPr>
      <w:ind w:left="1415" w:hanging="283"/>
      <w:contextualSpacing/>
    </w:pPr>
  </w:style>
  <w:style w:type="paragraph" w:styleId="ListBullet">
    <w:name w:val="List Bullet"/>
    <w:basedOn w:val="Normal"/>
    <w:uiPriority w:val="99"/>
    <w:semiHidden/>
    <w:unhideWhenUsed/>
    <w:rsid w:val="00DE1B76"/>
    <w:pPr>
      <w:numPr>
        <w:numId w:val="1"/>
      </w:numPr>
      <w:contextualSpacing/>
    </w:pPr>
  </w:style>
  <w:style w:type="paragraph" w:styleId="ListBullet2">
    <w:name w:val="List Bullet 2"/>
    <w:basedOn w:val="Normal"/>
    <w:uiPriority w:val="99"/>
    <w:semiHidden/>
    <w:unhideWhenUsed/>
    <w:rsid w:val="00DE1B76"/>
    <w:pPr>
      <w:numPr>
        <w:numId w:val="2"/>
      </w:numPr>
      <w:contextualSpacing/>
    </w:pPr>
  </w:style>
  <w:style w:type="paragraph" w:styleId="ListBullet3">
    <w:name w:val="List Bullet 3"/>
    <w:basedOn w:val="Normal"/>
    <w:uiPriority w:val="99"/>
    <w:semiHidden/>
    <w:unhideWhenUsed/>
    <w:rsid w:val="00DE1B76"/>
    <w:pPr>
      <w:numPr>
        <w:numId w:val="3"/>
      </w:numPr>
      <w:contextualSpacing/>
    </w:pPr>
  </w:style>
  <w:style w:type="paragraph" w:styleId="ListBullet4">
    <w:name w:val="List Bullet 4"/>
    <w:basedOn w:val="Normal"/>
    <w:uiPriority w:val="99"/>
    <w:semiHidden/>
    <w:unhideWhenUsed/>
    <w:rsid w:val="00DE1B76"/>
    <w:pPr>
      <w:numPr>
        <w:numId w:val="4"/>
      </w:numPr>
      <w:contextualSpacing/>
    </w:pPr>
  </w:style>
  <w:style w:type="paragraph" w:styleId="ListBullet5">
    <w:name w:val="List Bullet 5"/>
    <w:basedOn w:val="Normal"/>
    <w:uiPriority w:val="99"/>
    <w:semiHidden/>
    <w:unhideWhenUsed/>
    <w:rsid w:val="00DE1B76"/>
    <w:pPr>
      <w:numPr>
        <w:numId w:val="5"/>
      </w:numPr>
      <w:contextualSpacing/>
    </w:pPr>
  </w:style>
  <w:style w:type="paragraph" w:styleId="ListContinue">
    <w:name w:val="List Continue"/>
    <w:basedOn w:val="Normal"/>
    <w:uiPriority w:val="99"/>
    <w:semiHidden/>
    <w:unhideWhenUsed/>
    <w:rsid w:val="00DE1B76"/>
    <w:pPr>
      <w:spacing w:after="120"/>
      <w:ind w:left="283"/>
      <w:contextualSpacing/>
    </w:pPr>
  </w:style>
  <w:style w:type="paragraph" w:styleId="ListContinue2">
    <w:name w:val="List Continue 2"/>
    <w:basedOn w:val="Normal"/>
    <w:uiPriority w:val="99"/>
    <w:semiHidden/>
    <w:unhideWhenUsed/>
    <w:rsid w:val="00DE1B76"/>
    <w:pPr>
      <w:spacing w:after="120"/>
      <w:ind w:left="566"/>
      <w:contextualSpacing/>
    </w:pPr>
  </w:style>
  <w:style w:type="paragraph" w:styleId="ListContinue3">
    <w:name w:val="List Continue 3"/>
    <w:basedOn w:val="Normal"/>
    <w:uiPriority w:val="99"/>
    <w:semiHidden/>
    <w:unhideWhenUsed/>
    <w:rsid w:val="00DE1B76"/>
    <w:pPr>
      <w:spacing w:after="120"/>
      <w:ind w:left="849"/>
      <w:contextualSpacing/>
    </w:pPr>
  </w:style>
  <w:style w:type="paragraph" w:styleId="ListContinue4">
    <w:name w:val="List Continue 4"/>
    <w:basedOn w:val="Normal"/>
    <w:uiPriority w:val="99"/>
    <w:semiHidden/>
    <w:unhideWhenUsed/>
    <w:rsid w:val="00DE1B76"/>
    <w:pPr>
      <w:spacing w:after="120"/>
      <w:ind w:left="1132"/>
      <w:contextualSpacing/>
    </w:pPr>
  </w:style>
  <w:style w:type="paragraph" w:styleId="ListContinue5">
    <w:name w:val="List Continue 5"/>
    <w:basedOn w:val="Normal"/>
    <w:uiPriority w:val="99"/>
    <w:semiHidden/>
    <w:unhideWhenUsed/>
    <w:rsid w:val="00DE1B76"/>
    <w:pPr>
      <w:spacing w:after="120"/>
      <w:ind w:left="1415"/>
      <w:contextualSpacing/>
    </w:pPr>
  </w:style>
  <w:style w:type="paragraph" w:styleId="ListNumber">
    <w:name w:val="List Number"/>
    <w:basedOn w:val="Normal"/>
    <w:uiPriority w:val="99"/>
    <w:semiHidden/>
    <w:unhideWhenUsed/>
    <w:rsid w:val="00DE1B76"/>
    <w:pPr>
      <w:numPr>
        <w:numId w:val="6"/>
      </w:numPr>
      <w:contextualSpacing/>
    </w:pPr>
  </w:style>
  <w:style w:type="paragraph" w:styleId="ListNumber2">
    <w:name w:val="List Number 2"/>
    <w:basedOn w:val="Normal"/>
    <w:uiPriority w:val="99"/>
    <w:semiHidden/>
    <w:unhideWhenUsed/>
    <w:rsid w:val="00DE1B76"/>
    <w:pPr>
      <w:numPr>
        <w:numId w:val="7"/>
      </w:numPr>
      <w:contextualSpacing/>
    </w:pPr>
  </w:style>
  <w:style w:type="paragraph" w:styleId="ListNumber3">
    <w:name w:val="List Number 3"/>
    <w:basedOn w:val="Normal"/>
    <w:uiPriority w:val="99"/>
    <w:semiHidden/>
    <w:unhideWhenUsed/>
    <w:rsid w:val="00DE1B76"/>
    <w:pPr>
      <w:numPr>
        <w:numId w:val="8"/>
      </w:numPr>
      <w:contextualSpacing/>
    </w:pPr>
  </w:style>
  <w:style w:type="paragraph" w:styleId="ListNumber4">
    <w:name w:val="List Number 4"/>
    <w:basedOn w:val="Normal"/>
    <w:uiPriority w:val="99"/>
    <w:semiHidden/>
    <w:unhideWhenUsed/>
    <w:rsid w:val="00DE1B76"/>
    <w:pPr>
      <w:numPr>
        <w:numId w:val="9"/>
      </w:numPr>
      <w:contextualSpacing/>
    </w:pPr>
  </w:style>
  <w:style w:type="paragraph" w:styleId="ListNumber5">
    <w:name w:val="List Number 5"/>
    <w:basedOn w:val="Normal"/>
    <w:uiPriority w:val="99"/>
    <w:semiHidden/>
    <w:unhideWhenUsed/>
    <w:rsid w:val="00DE1B76"/>
    <w:pPr>
      <w:numPr>
        <w:numId w:val="10"/>
      </w:numPr>
      <w:contextualSpacing/>
    </w:pPr>
  </w:style>
  <w:style w:type="paragraph" w:styleId="ListParagraph">
    <w:name w:val="List Paragraph"/>
    <w:basedOn w:val="Normal"/>
    <w:qFormat/>
    <w:rsid w:val="00DE1B76"/>
    <w:pPr>
      <w:ind w:left="720"/>
      <w:contextualSpacing/>
    </w:pPr>
  </w:style>
  <w:style w:type="paragraph" w:styleId="MacroText">
    <w:name w:val="macro"/>
    <w:link w:val="MacroTextChar"/>
    <w:uiPriority w:val="99"/>
    <w:semiHidden/>
    <w:unhideWhenUsed/>
    <w:rsid w:val="00DE1B7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DE1B76"/>
    <w:rPr>
      <w:rFonts w:ascii="Consolas" w:hAnsi="Consolas"/>
      <w:sz w:val="20"/>
      <w:szCs w:val="20"/>
    </w:rPr>
  </w:style>
  <w:style w:type="character" w:styleId="Mention">
    <w:name w:val="Mention"/>
    <w:basedOn w:val="DefaultParagraphFont"/>
    <w:uiPriority w:val="99"/>
    <w:semiHidden/>
    <w:unhideWhenUsed/>
    <w:rsid w:val="00DE1B76"/>
    <w:rPr>
      <w:color w:val="2B579A"/>
      <w:shd w:val="clear" w:color="auto" w:fill="E1DFDD"/>
    </w:rPr>
  </w:style>
  <w:style w:type="paragraph" w:styleId="MessageHeader">
    <w:name w:val="Message Header"/>
    <w:basedOn w:val="Normal"/>
    <w:link w:val="MessageHeaderChar"/>
    <w:uiPriority w:val="99"/>
    <w:semiHidden/>
    <w:unhideWhenUsed/>
    <w:rsid w:val="00DE1B76"/>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DE1B76"/>
    <w:rPr>
      <w:rFonts w:asciiTheme="majorHAnsi" w:eastAsiaTheme="majorEastAsia" w:hAnsiTheme="majorHAnsi" w:cstheme="majorBidi"/>
      <w:sz w:val="24"/>
      <w:szCs w:val="24"/>
      <w:shd w:val="pct20" w:color="auto" w:fill="auto"/>
    </w:rPr>
  </w:style>
  <w:style w:type="paragraph" w:styleId="NoSpacing">
    <w:name w:val="No Spacing"/>
    <w:uiPriority w:val="1"/>
    <w:rsid w:val="00DE1B76"/>
    <w:pPr>
      <w:spacing w:after="0" w:line="240" w:lineRule="auto"/>
    </w:pPr>
  </w:style>
  <w:style w:type="paragraph" w:styleId="NormalWeb">
    <w:name w:val="Normal (Web)"/>
    <w:basedOn w:val="Normal"/>
    <w:uiPriority w:val="99"/>
    <w:semiHidden/>
    <w:unhideWhenUsed/>
    <w:rsid w:val="00DE1B76"/>
  </w:style>
  <w:style w:type="paragraph" w:styleId="NormalIndent">
    <w:name w:val="Normal Indent"/>
    <w:basedOn w:val="Normal"/>
    <w:uiPriority w:val="99"/>
    <w:semiHidden/>
    <w:unhideWhenUsed/>
    <w:rsid w:val="00DE1B76"/>
    <w:pPr>
      <w:ind w:left="720"/>
    </w:pPr>
  </w:style>
  <w:style w:type="paragraph" w:styleId="NoteHeading">
    <w:name w:val="Note Heading"/>
    <w:basedOn w:val="Normal"/>
    <w:next w:val="Normal"/>
    <w:link w:val="NoteHeadingChar"/>
    <w:uiPriority w:val="99"/>
    <w:semiHidden/>
    <w:unhideWhenUsed/>
    <w:rsid w:val="00DE1B76"/>
  </w:style>
  <w:style w:type="character" w:customStyle="1" w:styleId="NoteHeadingChar">
    <w:name w:val="Note Heading Char"/>
    <w:basedOn w:val="DefaultParagraphFont"/>
    <w:link w:val="NoteHeading"/>
    <w:uiPriority w:val="99"/>
    <w:semiHidden/>
    <w:rsid w:val="00DE1B76"/>
  </w:style>
  <w:style w:type="character" w:styleId="PageNumber">
    <w:name w:val="page number"/>
    <w:basedOn w:val="DefaultParagraphFont"/>
    <w:uiPriority w:val="99"/>
    <w:semiHidden/>
    <w:unhideWhenUsed/>
    <w:rsid w:val="00DE1B76"/>
  </w:style>
  <w:style w:type="character" w:styleId="PlaceholderText">
    <w:name w:val="Placeholder Text"/>
    <w:basedOn w:val="DefaultParagraphFont"/>
    <w:uiPriority w:val="99"/>
    <w:semiHidden/>
    <w:rsid w:val="00DE1B76"/>
    <w:rPr>
      <w:color w:val="808080"/>
    </w:rPr>
  </w:style>
  <w:style w:type="paragraph" w:styleId="PlainText">
    <w:name w:val="Plain Text"/>
    <w:basedOn w:val="Normal"/>
    <w:link w:val="PlainTextChar"/>
    <w:uiPriority w:val="99"/>
    <w:semiHidden/>
    <w:unhideWhenUsed/>
    <w:rsid w:val="00DE1B76"/>
    <w:rPr>
      <w:rFonts w:ascii="Consolas" w:hAnsi="Consolas"/>
      <w:sz w:val="21"/>
      <w:szCs w:val="21"/>
    </w:rPr>
  </w:style>
  <w:style w:type="character" w:customStyle="1" w:styleId="PlainTextChar">
    <w:name w:val="Plain Text Char"/>
    <w:basedOn w:val="DefaultParagraphFont"/>
    <w:link w:val="PlainText"/>
    <w:uiPriority w:val="99"/>
    <w:semiHidden/>
    <w:rsid w:val="00DE1B76"/>
    <w:rPr>
      <w:rFonts w:ascii="Consolas" w:hAnsi="Consolas"/>
      <w:sz w:val="21"/>
      <w:szCs w:val="21"/>
    </w:rPr>
  </w:style>
  <w:style w:type="paragraph" w:styleId="Quote">
    <w:name w:val="Quote"/>
    <w:basedOn w:val="Normal"/>
    <w:next w:val="Normal"/>
    <w:link w:val="QuoteChar"/>
    <w:uiPriority w:val="29"/>
    <w:rsid w:val="00DE1B7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E1B76"/>
    <w:rPr>
      <w:i/>
      <w:iCs/>
      <w:color w:val="404040" w:themeColor="text1" w:themeTint="BF"/>
    </w:rPr>
  </w:style>
  <w:style w:type="paragraph" w:styleId="Salutation">
    <w:name w:val="Salutation"/>
    <w:basedOn w:val="Normal"/>
    <w:next w:val="Normal"/>
    <w:link w:val="SalutationChar"/>
    <w:uiPriority w:val="99"/>
    <w:semiHidden/>
    <w:unhideWhenUsed/>
    <w:rsid w:val="00DE1B76"/>
  </w:style>
  <w:style w:type="character" w:customStyle="1" w:styleId="SalutationChar">
    <w:name w:val="Salutation Char"/>
    <w:basedOn w:val="DefaultParagraphFont"/>
    <w:link w:val="Salutation"/>
    <w:uiPriority w:val="99"/>
    <w:semiHidden/>
    <w:rsid w:val="00DE1B76"/>
  </w:style>
  <w:style w:type="paragraph" w:styleId="Signature">
    <w:name w:val="Signature"/>
    <w:basedOn w:val="Normal"/>
    <w:link w:val="SignatureChar"/>
    <w:uiPriority w:val="99"/>
    <w:semiHidden/>
    <w:unhideWhenUsed/>
    <w:rsid w:val="00DE1B76"/>
    <w:pPr>
      <w:ind w:left="4252"/>
    </w:pPr>
  </w:style>
  <w:style w:type="character" w:customStyle="1" w:styleId="SignatureChar">
    <w:name w:val="Signature Char"/>
    <w:basedOn w:val="DefaultParagraphFont"/>
    <w:link w:val="Signature"/>
    <w:uiPriority w:val="99"/>
    <w:semiHidden/>
    <w:rsid w:val="00DE1B76"/>
  </w:style>
  <w:style w:type="character" w:styleId="SmartHyperlink">
    <w:name w:val="Smart Hyperlink"/>
    <w:basedOn w:val="DefaultParagraphFont"/>
    <w:uiPriority w:val="99"/>
    <w:semiHidden/>
    <w:unhideWhenUsed/>
    <w:rsid w:val="00DE1B76"/>
    <w:rPr>
      <w:u w:val="dotted"/>
    </w:rPr>
  </w:style>
  <w:style w:type="character" w:styleId="Strong">
    <w:name w:val="Strong"/>
    <w:basedOn w:val="DefaultParagraphFont"/>
    <w:uiPriority w:val="22"/>
    <w:rsid w:val="00DE1B76"/>
    <w:rPr>
      <w:b/>
      <w:bCs/>
    </w:rPr>
  </w:style>
  <w:style w:type="paragraph" w:styleId="Subtitle">
    <w:name w:val="Subtitle"/>
    <w:basedOn w:val="Normal"/>
    <w:next w:val="Normal"/>
    <w:link w:val="SubtitleChar"/>
    <w:uiPriority w:val="11"/>
    <w:rsid w:val="00DE1B7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E1B76"/>
    <w:rPr>
      <w:rFonts w:eastAsiaTheme="minorEastAsia"/>
      <w:color w:val="5A5A5A" w:themeColor="text1" w:themeTint="A5"/>
      <w:spacing w:val="15"/>
    </w:rPr>
  </w:style>
  <w:style w:type="character" w:styleId="SubtleEmphasis">
    <w:name w:val="Subtle Emphasis"/>
    <w:basedOn w:val="DefaultParagraphFont"/>
    <w:uiPriority w:val="19"/>
    <w:rsid w:val="00DE1B76"/>
    <w:rPr>
      <w:i/>
      <w:iCs/>
      <w:color w:val="404040" w:themeColor="text1" w:themeTint="BF"/>
    </w:rPr>
  </w:style>
  <w:style w:type="character" w:styleId="SubtleReference">
    <w:name w:val="Subtle Reference"/>
    <w:basedOn w:val="DefaultParagraphFont"/>
    <w:uiPriority w:val="31"/>
    <w:rsid w:val="00DE1B76"/>
    <w:rPr>
      <w:smallCaps/>
      <w:color w:val="5A5A5A" w:themeColor="text1" w:themeTint="A5"/>
    </w:rPr>
  </w:style>
  <w:style w:type="paragraph" w:styleId="TableofAuthorities">
    <w:name w:val="table of authorities"/>
    <w:basedOn w:val="Normal"/>
    <w:next w:val="Normal"/>
    <w:uiPriority w:val="99"/>
    <w:semiHidden/>
    <w:unhideWhenUsed/>
    <w:rsid w:val="00DE1B76"/>
    <w:pPr>
      <w:ind w:left="220" w:hanging="220"/>
    </w:pPr>
  </w:style>
  <w:style w:type="paragraph" w:styleId="TableofFigures">
    <w:name w:val="table of figures"/>
    <w:basedOn w:val="Normal"/>
    <w:next w:val="Normal"/>
    <w:uiPriority w:val="99"/>
    <w:semiHidden/>
    <w:unhideWhenUsed/>
    <w:rsid w:val="00DE1B76"/>
  </w:style>
  <w:style w:type="paragraph" w:styleId="Title">
    <w:name w:val="Title"/>
    <w:basedOn w:val="Normal"/>
    <w:next w:val="Normal"/>
    <w:link w:val="TitleChar"/>
    <w:uiPriority w:val="10"/>
    <w:rsid w:val="00DE1B7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B76"/>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DE1B76"/>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DE1B76"/>
    <w:pPr>
      <w:spacing w:after="100"/>
    </w:pPr>
  </w:style>
  <w:style w:type="paragraph" w:styleId="TOC2">
    <w:name w:val="toc 2"/>
    <w:basedOn w:val="Normal"/>
    <w:next w:val="Normal"/>
    <w:autoRedefine/>
    <w:uiPriority w:val="39"/>
    <w:semiHidden/>
    <w:unhideWhenUsed/>
    <w:rsid w:val="00DE1B76"/>
    <w:pPr>
      <w:spacing w:after="100"/>
      <w:ind w:left="220"/>
    </w:pPr>
  </w:style>
  <w:style w:type="paragraph" w:styleId="TOC3">
    <w:name w:val="toc 3"/>
    <w:basedOn w:val="Normal"/>
    <w:next w:val="Normal"/>
    <w:autoRedefine/>
    <w:uiPriority w:val="39"/>
    <w:semiHidden/>
    <w:unhideWhenUsed/>
    <w:rsid w:val="00DE1B76"/>
    <w:pPr>
      <w:spacing w:after="100"/>
      <w:ind w:left="440"/>
    </w:pPr>
  </w:style>
  <w:style w:type="paragraph" w:styleId="TOC4">
    <w:name w:val="toc 4"/>
    <w:basedOn w:val="Normal"/>
    <w:next w:val="Normal"/>
    <w:autoRedefine/>
    <w:uiPriority w:val="39"/>
    <w:semiHidden/>
    <w:unhideWhenUsed/>
    <w:rsid w:val="00DE1B76"/>
    <w:pPr>
      <w:spacing w:after="100"/>
      <w:ind w:left="660"/>
    </w:pPr>
  </w:style>
  <w:style w:type="paragraph" w:styleId="TOC5">
    <w:name w:val="toc 5"/>
    <w:basedOn w:val="Normal"/>
    <w:next w:val="Normal"/>
    <w:autoRedefine/>
    <w:uiPriority w:val="39"/>
    <w:semiHidden/>
    <w:unhideWhenUsed/>
    <w:rsid w:val="00DE1B76"/>
    <w:pPr>
      <w:spacing w:after="100"/>
      <w:ind w:left="880"/>
    </w:pPr>
  </w:style>
  <w:style w:type="paragraph" w:styleId="TOC6">
    <w:name w:val="toc 6"/>
    <w:basedOn w:val="Normal"/>
    <w:next w:val="Normal"/>
    <w:autoRedefine/>
    <w:uiPriority w:val="39"/>
    <w:semiHidden/>
    <w:unhideWhenUsed/>
    <w:rsid w:val="00DE1B76"/>
    <w:pPr>
      <w:spacing w:after="100"/>
      <w:ind w:left="1100"/>
    </w:pPr>
  </w:style>
  <w:style w:type="paragraph" w:styleId="TOC7">
    <w:name w:val="toc 7"/>
    <w:basedOn w:val="Normal"/>
    <w:next w:val="Normal"/>
    <w:autoRedefine/>
    <w:uiPriority w:val="39"/>
    <w:semiHidden/>
    <w:unhideWhenUsed/>
    <w:rsid w:val="00DE1B76"/>
    <w:pPr>
      <w:spacing w:after="100"/>
      <w:ind w:left="1320"/>
    </w:pPr>
  </w:style>
  <w:style w:type="paragraph" w:styleId="TOC8">
    <w:name w:val="toc 8"/>
    <w:basedOn w:val="Normal"/>
    <w:next w:val="Normal"/>
    <w:autoRedefine/>
    <w:uiPriority w:val="39"/>
    <w:semiHidden/>
    <w:unhideWhenUsed/>
    <w:rsid w:val="00DE1B76"/>
    <w:pPr>
      <w:spacing w:after="100"/>
      <w:ind w:left="1540"/>
    </w:pPr>
  </w:style>
  <w:style w:type="paragraph" w:styleId="TOC9">
    <w:name w:val="toc 9"/>
    <w:basedOn w:val="Normal"/>
    <w:next w:val="Normal"/>
    <w:autoRedefine/>
    <w:uiPriority w:val="39"/>
    <w:semiHidden/>
    <w:unhideWhenUsed/>
    <w:rsid w:val="00DE1B76"/>
    <w:pPr>
      <w:spacing w:after="100"/>
      <w:ind w:left="1760"/>
    </w:pPr>
  </w:style>
  <w:style w:type="paragraph" w:styleId="TOCHeading">
    <w:name w:val="TOC Heading"/>
    <w:basedOn w:val="Heading1"/>
    <w:next w:val="Normal"/>
    <w:uiPriority w:val="39"/>
    <w:semiHidden/>
    <w:unhideWhenUsed/>
    <w:rsid w:val="00DE1B76"/>
    <w:pPr>
      <w:outlineLvl w:val="9"/>
    </w:pPr>
  </w:style>
  <w:style w:type="character" w:styleId="UnresolvedMention">
    <w:name w:val="Unresolved Mention"/>
    <w:basedOn w:val="DefaultParagraphFont"/>
    <w:uiPriority w:val="99"/>
    <w:semiHidden/>
    <w:unhideWhenUsed/>
    <w:rsid w:val="00DE1B76"/>
    <w:rPr>
      <w:color w:val="605E5C"/>
      <w:shd w:val="clear" w:color="auto" w:fill="E1DFDD"/>
    </w:rPr>
  </w:style>
  <w:style w:type="paragraph" w:customStyle="1" w:styleId="xmsolistparagraph">
    <w:name w:val="x_msolistparagraph"/>
    <w:basedOn w:val="Normal"/>
    <w:rsid w:val="003320C0"/>
    <w:pPr>
      <w:suppressAutoHyphens w:val="0"/>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184900">
      <w:bodyDiv w:val="1"/>
      <w:marLeft w:val="0"/>
      <w:marRight w:val="0"/>
      <w:marTop w:val="0"/>
      <w:marBottom w:val="0"/>
      <w:divBdr>
        <w:top w:val="none" w:sz="0" w:space="0" w:color="auto"/>
        <w:left w:val="none" w:sz="0" w:space="0" w:color="auto"/>
        <w:bottom w:val="none" w:sz="0" w:space="0" w:color="auto"/>
        <w:right w:val="none" w:sz="0" w:space="0" w:color="auto"/>
      </w:divBdr>
    </w:div>
    <w:div w:id="1797286668">
      <w:bodyDiv w:val="1"/>
      <w:marLeft w:val="0"/>
      <w:marRight w:val="0"/>
      <w:marTop w:val="0"/>
      <w:marBottom w:val="0"/>
      <w:divBdr>
        <w:top w:val="none" w:sz="0" w:space="0" w:color="auto"/>
        <w:left w:val="none" w:sz="0" w:space="0" w:color="auto"/>
        <w:bottom w:val="none" w:sz="0" w:space="0" w:color="auto"/>
        <w:right w:val="none" w:sz="0" w:space="0" w:color="auto"/>
      </w:divBdr>
    </w:div>
    <w:div w:id="189438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297</Words>
  <Characters>1694</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Agrawal</dc:creator>
  <cp:keywords/>
  <dc:description/>
  <cp:lastModifiedBy>pankaj chaudhari</cp:lastModifiedBy>
  <cp:revision>165</cp:revision>
  <dcterms:created xsi:type="dcterms:W3CDTF">2023-05-17T04:57:00Z</dcterms:created>
  <dcterms:modified xsi:type="dcterms:W3CDTF">2026-02-15T10:34:00Z</dcterms:modified>
  <dc:identifier/>
  <dc:language/>
</cp:coreProperties>
</file>