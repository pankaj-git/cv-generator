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FBE22E6" w14:textId="77777777" w:rsidR="001D5DDB" w:rsidRPr="00E47933" w:rsidRDefault="001D5DDB">
      <w:pPr>
        <w:rPr>
          <w:rFonts w:asciiTheme="minorHAnsi" w:hAnsiTheme="minorHAnsi" w:cstheme="minorHAnsi"/>
        </w:rPr>
      </w:pPr>
    </w:p>
    <w:tbl>
      <w:tblPr>
        <w:tblW w:w="10969" w:type="dxa"/>
        <w:tblInd w:w="-894" w:type="dxa"/>
        <w:tblLayout w:type="fixed"/>
        <w:tblLook w:val="0000" w:firstRow="0" w:lastRow="0" w:firstColumn="0" w:lastColumn="0" w:noHBand="0" w:noVBand="0"/>
      </w:tblPr>
      <w:tblGrid>
        <w:gridCol w:w="2557"/>
        <w:gridCol w:w="2301"/>
        <w:gridCol w:w="4640"/>
        <w:gridCol w:w="1471"/>
      </w:tblGrid>
      <w:tr w:rsidR="003618E5" w:rsidRPr="00E47933" w14:paraId="72C29AFA" w14:textId="77777777" w:rsidTr="21D98B6E">
        <w:trPr>
          <w:cantSplit/>
          <w:trHeight w:val="1692"/>
        </w:trPr>
        <w:tc>
          <w:tcPr>
            <w:tcW w:w="2557" w:type="dxa"/>
            <w:tcBorders>
              <w:top w:val="single" w:sz="4" w:space="0" w:color="000000" w:themeColor="text1"/>
              <w:left w:val="single" w:sz="4" w:space="0" w:color="000000" w:themeColor="text1"/>
              <w:bottom w:val="single" w:sz="4" w:space="0" w:color="000000" w:themeColor="text1"/>
              <w:right w:val="single" w:sz="4" w:space="0" w:color="auto"/>
            </w:tcBorders>
          </w:tcPr>
          <w:p w14:paraId="33F5C395" w14:textId="77777777" w:rsidR="003618E5" w:rsidRPr="00E47933" w:rsidRDefault="003618E5" w:rsidP="003B5733">
            <w:pPr>
              <w:pStyle w:val="Header"/>
              <w:jc w:val="both"/>
              <w:rPr>
                <w:rFonts w:asciiTheme="minorHAnsi" w:hAnsiTheme="minorHAnsi" w:cstheme="minorHAnsi"/>
                <w:noProof/>
              </w:rPr>
            </w:pPr>
          </w:p>
          <w:p w14:paraId="686C5D16" w14:textId="77777777" w:rsidR="003618E5" w:rsidRPr="00E47933" w:rsidRDefault="003618E5" w:rsidP="003B5733">
            <w:pPr>
              <w:pStyle w:val="Header"/>
              <w:jc w:val="both"/>
              <w:rPr>
                <w:rFonts w:asciiTheme="minorHAnsi" w:hAnsiTheme="minorHAnsi" w:cstheme="minorHAnsi"/>
                <w:noProof/>
              </w:rPr>
            </w:pPr>
          </w:p>
          <w:p w14:paraId="0C4D784C" w14:textId="76BA990B" w:rsidR="003618E5" w:rsidRPr="00E47933" w:rsidRDefault="00872262" w:rsidP="003B5733">
            <w:pPr>
              <w:pStyle w:val="Header"/>
              <w:jc w:val="both"/>
              <w:rPr>
                <w:rFonts w:asciiTheme="minorHAnsi" w:hAnsiTheme="minorHAnsi" w:cstheme="minorHAnsi"/>
                <w:b/>
                <w:sz w:val="20"/>
              </w:rPr>
            </w:pPr>
            <w:r>
              <w:rPr>
                <w:rFonts w:asciiTheme="minorHAnsi" w:hAnsiTheme="minorHAnsi" w:cstheme="minorHAnsi"/>
                <w:b/>
                <w:sz w:val="20"/>
              </w:rPr>
              <w:t>Company Logo Here</w:t>
            </w:r>
          </w:p>
        </w:tc>
        <w:tc>
          <w:tcPr>
            <w:tcW w:w="2301" w:type="dxa"/>
            <w:tcBorders>
              <w:top w:val="single" w:sz="4" w:space="0" w:color="auto"/>
              <w:left w:val="single" w:sz="4" w:space="0" w:color="auto"/>
              <w:bottom w:val="single" w:sz="4" w:space="0" w:color="auto"/>
              <w:right w:val="single" w:sz="4" w:space="0" w:color="auto"/>
            </w:tcBorders>
          </w:tcPr>
          <w:p w14:paraId="681E96BD" w14:textId="7EED0782" w:rsidR="003618E5" w:rsidRPr="00E47933" w:rsidRDefault="00822AB7" w:rsidP="52978BB2">
            <w:pPr>
              <w:pStyle w:val="Header"/>
              <w:rPr>
                <w:rFonts w:asciiTheme="minorHAnsi" w:hAnsiTheme="minorHAnsi" w:cstheme="minorBidi"/>
                <w:b/>
                <w:bCs/>
                <w:sz w:val="44"/>
                <w:szCs w:val="44"/>
              </w:rPr>
            </w:pPr>
            <w:r w:rsidRPr="00822AB7">
              <w:rPr>
                <w:rFonts w:asciiTheme="minorHAnsi" w:hAnsiTheme="minorHAnsi" w:cstheme="minorBidi"/>
                <w:b/>
                <w:bCs/>
                <w:sz w:val="44"/>
                <w:szCs w:val="44"/>
              </w:rPr>
              <w:t xml:space="preserve">Rohit Rameshbhai Savaj</w:t>
            </w:r>
          </w:p>
        </w:tc>
        <w:tc>
          <w:tcPr>
            <w:tcW w:w="4640" w:type="dxa"/>
            <w:tcBorders>
              <w:top w:val="single" w:sz="4" w:space="0" w:color="000000" w:themeColor="text1"/>
              <w:left w:val="single" w:sz="4" w:space="0" w:color="auto"/>
              <w:bottom w:val="single" w:sz="4" w:space="0" w:color="000000" w:themeColor="text1"/>
              <w:right w:val="single" w:sz="4" w:space="0" w:color="auto"/>
            </w:tcBorders>
          </w:tcPr>
          <w:p w14:paraId="7889D248" w14:textId="50A9D8B8" w:rsidR="003618E5" w:rsidRPr="00E47933" w:rsidRDefault="003618E5" w:rsidP="52978BB2">
            <w:pPr>
              <w:pStyle w:val="Header"/>
              <w:rPr>
                <w:rFonts w:asciiTheme="minorHAnsi" w:hAnsiTheme="minorHAnsi" w:cstheme="minorBidi"/>
                <w:b/>
                <w:bCs/>
                <w:sz w:val="20"/>
                <w:szCs w:val="20"/>
              </w:rPr>
            </w:pPr>
            <w:r w:rsidRPr="52978BB2">
              <w:rPr>
                <w:rFonts w:asciiTheme="minorHAnsi" w:hAnsiTheme="minorHAnsi" w:cstheme="minorBidi"/>
                <w:b/>
                <w:bCs/>
                <w:sz w:val="20"/>
                <w:szCs w:val="20"/>
              </w:rPr>
              <w:t xml:space="preserve">Email Id – </w:t>
            </w:r>
            <w:r w:rsidR="00126B67" w:rsidRPr="00126B67">
              <w:rPr>
                <w:rFonts w:asciiTheme="minorHAnsi" w:hAnsiTheme="minorHAnsi" w:cstheme="minorBidi"/>
                <w:b/>
                <w:bCs/>
                <w:sz w:val="20"/>
                <w:szCs w:val="20"/>
              </w:rPr>
              <w:t xml:space="preserve">rohitsavaj001@gmail.com</w:t>
            </w:r>
          </w:p>
          <w:p w14:paraId="5A551D80" w14:textId="001D2EAE" w:rsidR="003618E5" w:rsidRPr="00E47933" w:rsidRDefault="003618E5" w:rsidP="52978BB2">
            <w:pPr>
              <w:pStyle w:val="Header"/>
              <w:rPr>
                <w:rFonts w:asciiTheme="minorHAnsi" w:hAnsiTheme="minorHAnsi" w:cstheme="minorBidi"/>
                <w:b/>
                <w:bCs/>
                <w:sz w:val="20"/>
                <w:szCs w:val="20"/>
              </w:rPr>
            </w:pPr>
            <w:r w:rsidRPr="52978BB2">
              <w:rPr>
                <w:rFonts w:asciiTheme="minorHAnsi" w:hAnsiTheme="minorHAnsi" w:cstheme="minorBidi"/>
                <w:b/>
                <w:bCs/>
                <w:sz w:val="20"/>
                <w:szCs w:val="20"/>
              </w:rPr>
              <w:t xml:space="preserve">Ph: </w:t>
            </w:r>
            <w:r w:rsidR="00126B67" w:rsidRPr="00126B67">
              <w:rPr>
                <w:rFonts w:asciiTheme="minorHAnsi" w:hAnsiTheme="minorHAnsi" w:cstheme="minorBidi"/>
                <w:b/>
                <w:bCs/>
                <w:sz w:val="20"/>
                <w:szCs w:val="20"/>
              </w:rPr>
              <w:t xml:space="preserve">9998858869</w:t>
            </w:r>
          </w:p>
          <w:p w14:paraId="0E598F65" w14:textId="340F8206" w:rsidR="003618E5" w:rsidRPr="00E47933" w:rsidRDefault="003618E5" w:rsidP="001D5DDB">
            <w:pPr>
              <w:pStyle w:val="Header"/>
              <w:rPr>
                <w:rFonts w:asciiTheme="minorHAnsi" w:hAnsiTheme="minorHAnsi" w:cstheme="minorHAnsi"/>
                <w:b/>
                <w:sz w:val="20"/>
              </w:rPr>
            </w:pPr>
            <w:r w:rsidRPr="00E47933">
              <w:rPr>
                <w:rFonts w:asciiTheme="minorHAnsi" w:hAnsiTheme="minorHAnsi" w:cstheme="minorHAnsi"/>
                <w:b/>
                <w:sz w:val="20"/>
              </w:rPr>
              <w:t>Location:</w:t>
            </w:r>
            <w:r w:rsidR="00822AB7">
              <w:rPr>
                <w:rFonts w:asciiTheme="minorHAnsi" w:hAnsiTheme="minorHAnsi" w:cstheme="minorBidi"/>
                <w:b/>
                <w:bCs/>
                <w:sz w:val="20"/>
                <w:szCs w:val="20"/>
              </w:rPr>
              <w:t xml:space="preserve"> </w:t>
            </w:r>
            <w:r w:rsidR="00126B67" w:rsidRPr="00126B67">
              <w:rPr>
                <w:rFonts w:asciiTheme="minorHAnsi" w:hAnsiTheme="minorHAnsi" w:cstheme="minorBidi"/>
                <w:b/>
                <w:bCs/>
                <w:sz w:val="20"/>
                <w:szCs w:val="20"/>
              </w:rPr>
              <w:t xml:space="preserve"/>
            </w:r>
          </w:p>
          <w:p w14:paraId="1CDECBA4" w14:textId="7DC4F624" w:rsidR="003618E5" w:rsidRPr="00E47933" w:rsidRDefault="003618E5" w:rsidP="52978BB2">
            <w:pPr>
              <w:pStyle w:val="Header"/>
              <w:rPr>
                <w:rFonts w:asciiTheme="minorHAnsi" w:hAnsiTheme="minorHAnsi" w:cstheme="minorBidi"/>
                <w:b/>
                <w:bCs/>
                <w:sz w:val="20"/>
                <w:szCs w:val="20"/>
                <w:lang w:val="en-GB"/>
              </w:rPr>
            </w:pPr>
            <w:r w:rsidRPr="52978BB2">
              <w:rPr>
                <w:rFonts w:asciiTheme="minorHAnsi" w:hAnsiTheme="minorHAnsi" w:cstheme="minorBidi"/>
                <w:b/>
                <w:bCs/>
                <w:sz w:val="20"/>
                <w:szCs w:val="20"/>
              </w:rPr>
              <w:t xml:space="preserve">LinkedIn:</w:t>
            </w:r>
            <w:r w:rsidRPr="52978BB2">
              <w:rPr>
                <w:rFonts w:asciiTheme="minorHAnsi" w:eastAsiaTheme="minorEastAsia" w:hAnsiTheme="minorHAnsi" w:cstheme="minorBidi"/>
                <w:b/>
                <w:bCs/>
                <w:color w:val="000000" w:themeColor="text1"/>
                <w:kern w:val="24"/>
                <w:sz w:val="32"/>
                <w:szCs w:val="32"/>
                <w:lang w:val="en-GB"/>
              </w:rPr>
              <w:t xml:space="preserve"> </w:t>
            </w:r>
            <w:r w:rsidR="00126B67" w:rsidRPr="00126B67">
              <w:rPr>
                <w:rFonts w:asciiTheme="minorHAnsi" w:hAnsiTheme="minorHAnsi" w:cstheme="minorBidi"/>
                <w:b/>
                <w:bCs/>
                <w:sz w:val="20"/>
                <w:szCs w:val="20"/>
              </w:rPr>
              <w:t xml:space="preserve"/>
            </w:r>
          </w:p>
        </w:tc>
        <w:tc>
          <w:tcPr>
            <w:tcW w:w="1471" w:type="dxa"/>
            <w:tcBorders>
              <w:top w:val="single" w:sz="4" w:space="0" w:color="000000" w:themeColor="text1"/>
              <w:bottom w:val="single" w:sz="4" w:space="0" w:color="000000" w:themeColor="text1"/>
              <w:right w:val="single" w:sz="4" w:space="0" w:color="000000" w:themeColor="text1"/>
            </w:tcBorders>
          </w:tcPr>
          <w:p w14:paraId="32F81822" w14:textId="6E6F6DB8" w:rsidR="003618E5" w:rsidRPr="00E47933" w:rsidRDefault="004737AB" w:rsidP="00494120">
            <w:pPr>
              <w:pStyle w:val="Header"/>
            </w:pPr>
            <w:r>
              <w:rPr>
                <w:noProof/>
              </w:rPr>
              <w:t>PHOTO</w:t>
            </w:r>
          </w:p>
        </w:tc>
      </w:tr>
    </w:tbl>
    <w:p w14:paraId="2EC065BA" w14:textId="77777777" w:rsidR="009264AC" w:rsidRPr="00E47933" w:rsidRDefault="009264AC">
      <w:pPr>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E47933" w14:paraId="4912C290" w14:textId="77777777" w:rsidTr="00BE253C">
        <w:trPr>
          <w:trHeight w:val="58"/>
        </w:trPr>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60B629E" w14:textId="77777777" w:rsidR="001D5DDB" w:rsidRPr="00E47933" w:rsidRDefault="001D5DDB">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471699B0" w14:textId="050809EB" w:rsidR="001D5DDB" w:rsidRPr="007F4461" w:rsidRDefault="00BE253C" w:rsidP="52978BB2">
            <w:pPr>
              <w:spacing w:line="276" w:lineRule="auto"/>
              <w:rPr>
                <w:rFonts w:asciiTheme="minorHAnsi" w:hAnsiTheme="minorHAnsi" w:cstheme="minorBidi"/>
                <w:b/>
                <w:bCs/>
                <w:sz w:val="20"/>
                <w:szCs w:val="20"/>
              </w:rPr>
            </w:pP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Software Engineer with 10+ years of experience, including 7.2 years specializing in Angular (AngularJS  Angular 2+), TypeScript, and JavaScript for frontend engineering and reusable UI component development, and the remaining experience in PHP and MySQL for backend development and RESTful API integration.\n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Strong expertise in algorithms, database design, cross-browser compatibility, secure coding, performance optimization, and seamless frontend–backend integration.\n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A collaborative, self-driven professional committed to continuous learning and high-quality delivery.\n</w:t>
            </w:r>
            <w:r w:rsidR="0053386A">
              <w:rPr>
                <w:rFonts w:asciiTheme="minorHAnsi" w:hAnsiTheme="minorHAnsi" w:cstheme="minorBidi"/>
                <w:b/>
                <w:bCs/>
                <w:sz w:val="20"/>
                <w:szCs w:val="20"/>
              </w:rPr>
              <w:t xml:space="preserve"> </w:t>
            </w:r>
            <w:r w:rsidR="0053386A">
              <w:rPr>
                <w:rFonts w:asciiTheme="minorHAnsi" w:hAnsiTheme="minorHAnsi" w:cstheme="minorBidi"/>
                <w:b/>
                <w:bCs/>
                <w:sz w:val="20"/>
                <w:szCs w:val="20"/>
              </w:rPr>
              <w:br/>
            </w:r>
            <w:r w:rsidRPr="00BE253C">
              <w:rPr>
                <w:rFonts w:asciiTheme="minorHAnsi" w:hAnsiTheme="minorHAnsi" w:cstheme="minorBidi"/>
                <w:b/>
                <w:bCs/>
                <w:sz w:val="20"/>
                <w:szCs w:val="20"/>
              </w:rPr>
              <w:t xml:space="preserve"/>
            </w:r>
          </w:p>
        </w:tc>
      </w:tr>
    </w:tbl>
    <w:p w14:paraId="2B112101" w14:textId="5FAEF916" w:rsidR="001D5DDB" w:rsidRPr="00E47933" w:rsidRDefault="001D5DDB">
      <w:pPr>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9450"/>
      </w:tblGrid>
      <w:tr w:rsidR="001D5DDB" w:rsidRPr="00E47933" w14:paraId="67A34FFE"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4B2BEC58" w14:textId="77777777" w:rsidR="001D5DDB" w:rsidRPr="00E47933" w:rsidRDefault="001D5DDB">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Education</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77E65B80"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BCA, Saurashtra University, 2012</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HSC Gujarat Board, 2009</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p w14:paraId="5B513E73" w14:textId="77777777" w:rsidR="00126B67" w:rsidRPr="00126B67"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SSC Gujarat Board, 2007</w:t>
            </w:r>
          </w:p>
          <w:p w14:paraId="5736AD4D" w14:textId="56D5B2D8" w:rsidR="001D5DDB" w:rsidRPr="00EE4F0A" w:rsidRDefault="00126B67" w:rsidP="00126B67">
            <w:pPr>
              <w:snapToGrid w:val="0"/>
              <w:jc w:val="both"/>
              <w:rPr>
                <w:rFonts w:asciiTheme="minorHAnsi" w:hAnsiTheme="minorHAnsi" w:cstheme="minorBidi"/>
                <w:b/>
                <w:bCs/>
                <w:sz w:val="20"/>
                <w:szCs w:val="20"/>
              </w:rPr>
            </w:pPr>
            <w:r w:rsidRPr="00126B67">
              <w:rPr>
                <w:rFonts w:asciiTheme="minorHAnsi" w:hAnsiTheme="minorHAnsi" w:cstheme="minorBidi"/>
                <w:b/>
                <w:bCs/>
                <w:sz w:val="20"/>
                <w:szCs w:val="20"/>
              </w:rPr>
              <w:t xml:space="preserve"/>
            </w:r>
          </w:p>
        </w:tc>
      </w:tr>
    </w:tbl>
    <w:p w14:paraId="7F40A820" w14:textId="77777777" w:rsidR="001D5DDB" w:rsidRPr="00E47933" w:rsidRDefault="001D5DDB" w:rsidP="001D5DDB">
      <w:pPr>
        <w:ind w:left="-360" w:hanging="360"/>
        <w:rPr>
          <w:rFonts w:asciiTheme="minorHAnsi" w:hAnsiTheme="minorHAnsi" w:cstheme="minorHAnsi"/>
          <w:sz w:val="20"/>
          <w:szCs w:val="20"/>
        </w:rPr>
      </w:pPr>
    </w:p>
    <w:tbl>
      <w:tblPr>
        <w:tblW w:w="10892" w:type="dxa"/>
        <w:tblInd w:w="-817" w:type="dxa"/>
        <w:tblLayout w:type="fixed"/>
        <w:tblLook w:val="0000" w:firstRow="0" w:lastRow="0" w:firstColumn="0" w:lastColumn="0" w:noHBand="0" w:noVBand="0"/>
      </w:tblPr>
      <w:tblGrid>
        <w:gridCol w:w="1442"/>
        <w:gridCol w:w="2414"/>
        <w:gridCol w:w="3886"/>
        <w:gridCol w:w="3150"/>
      </w:tblGrid>
      <w:tr w:rsidR="00EC7F65" w:rsidRPr="00E47933" w14:paraId="164E1ACD" w14:textId="77777777" w:rsidTr="21D98B6E">
        <w:tc>
          <w:tcPr>
            <w:tcW w:w="1442" w:type="dxa"/>
            <w:vMerge w:val="restart"/>
            <w:tcBorders>
              <w:top w:val="single" w:sz="4" w:space="0" w:color="808080" w:themeColor="background1" w:themeShade="80"/>
              <w:left w:val="single" w:sz="4" w:space="0" w:color="808080" w:themeColor="background1" w:themeShade="80"/>
            </w:tcBorders>
            <w:shd w:val="clear" w:color="auto" w:fill="E6E6E6"/>
          </w:tcPr>
          <w:p w14:paraId="6E7EC032" w14:textId="77777777" w:rsidR="00EC7F65" w:rsidRPr="00E47933" w:rsidRDefault="00EC7F65" w:rsidP="001D5DDB">
            <w:pPr>
              <w:pStyle w:val="Heading3"/>
              <w:tabs>
                <w:tab w:val="left" w:pos="0"/>
              </w:tabs>
              <w:snapToGrid w:val="0"/>
              <w:rPr>
                <w:rFonts w:asciiTheme="minorHAnsi" w:hAnsiTheme="minorHAnsi" w:cstheme="minorHAnsi"/>
                <w:i/>
                <w:sz w:val="20"/>
                <w:szCs w:val="20"/>
              </w:rPr>
            </w:pPr>
          </w:p>
          <w:p w14:paraId="0FA01FA6" w14:textId="77777777" w:rsidR="00EC7F65" w:rsidRPr="00E47933" w:rsidRDefault="00EC7F65" w:rsidP="001D5DDB">
            <w:pPr>
              <w:pStyle w:val="Heading3"/>
              <w:tabs>
                <w:tab w:val="left" w:pos="0"/>
              </w:tabs>
              <w:snapToGrid w:val="0"/>
              <w:rPr>
                <w:rFonts w:asciiTheme="minorHAnsi" w:hAnsiTheme="minorHAnsi" w:cstheme="minorHAnsi"/>
                <w:i/>
                <w:sz w:val="20"/>
                <w:szCs w:val="20"/>
              </w:rPr>
            </w:pPr>
          </w:p>
          <w:p w14:paraId="4A8FDA31" w14:textId="77777777" w:rsidR="00EC7F65" w:rsidRPr="00E47933" w:rsidRDefault="00EC7F65" w:rsidP="006A65D6">
            <w:pPr>
              <w:pStyle w:val="Heading3"/>
              <w:tabs>
                <w:tab w:val="left" w:pos="0"/>
              </w:tabs>
              <w:snapToGrid w:val="0"/>
              <w:jc w:val="center"/>
              <w:rPr>
                <w:rFonts w:asciiTheme="minorHAnsi" w:hAnsiTheme="minorHAnsi" w:cstheme="minorHAnsi"/>
                <w:b/>
                <w:i/>
                <w:sz w:val="20"/>
                <w:szCs w:val="20"/>
              </w:rPr>
            </w:pPr>
            <w:r w:rsidRPr="00E47933">
              <w:rPr>
                <w:rFonts w:asciiTheme="minorHAnsi" w:hAnsiTheme="minorHAnsi" w:cstheme="minorHAnsi"/>
                <w:b/>
                <w:i/>
                <w:sz w:val="20"/>
                <w:szCs w:val="20"/>
              </w:rPr>
              <w:t>Core competencies/skills</w:t>
            </w:r>
          </w:p>
        </w:tc>
        <w:tc>
          <w:tcPr>
            <w:tcW w:w="2414"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DEDED" w:themeFill="accent3" w:themeFillTint="33"/>
          </w:tcPr>
          <w:p w14:paraId="0BB26E5C" w14:textId="77777777" w:rsidR="00EC7F65" w:rsidRPr="00E47933" w:rsidRDefault="00EC7F65">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Category</w:t>
            </w:r>
          </w:p>
        </w:tc>
        <w:tc>
          <w:tcPr>
            <w:tcW w:w="3886"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DEDED" w:themeFill="accent3" w:themeFillTint="33"/>
          </w:tcPr>
          <w:p w14:paraId="574069C1" w14:textId="77777777" w:rsidR="00EC7F65" w:rsidRPr="00E47933" w:rsidRDefault="00EC7F65">
            <w:pPr>
              <w:snapToGrid w:val="0"/>
              <w:jc w:val="center"/>
              <w:rPr>
                <w:rFonts w:asciiTheme="minorHAnsi" w:hAnsiTheme="minorHAnsi" w:cstheme="minorHAnsi"/>
                <w:b/>
                <w:sz w:val="20"/>
                <w:szCs w:val="20"/>
              </w:rPr>
            </w:pPr>
            <w:r w:rsidRPr="00E47933">
              <w:rPr>
                <w:rFonts w:asciiTheme="minorHAnsi" w:hAnsiTheme="minorHAnsi" w:cstheme="minorHAnsi"/>
                <w:b/>
                <w:sz w:val="20"/>
                <w:szCs w:val="20"/>
              </w:rPr>
              <w:t xml:space="preserve">Primary skills </w:t>
            </w:r>
          </w:p>
        </w:tc>
        <w:tc>
          <w:tcPr>
            <w:tcW w:w="31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shd w:val="clear" w:color="auto" w:fill="EDEDED" w:themeFill="accent3" w:themeFillTint="33"/>
          </w:tcPr>
          <w:p w14:paraId="5D260301" w14:textId="77777777" w:rsidR="00EC7F65" w:rsidRPr="00E47933" w:rsidRDefault="00EC7F65">
            <w:pPr>
              <w:snapToGrid w:val="0"/>
              <w:jc w:val="center"/>
              <w:rPr>
                <w:rFonts w:asciiTheme="minorHAnsi" w:hAnsiTheme="minorHAnsi" w:cstheme="minorHAnsi"/>
                <w:sz w:val="20"/>
                <w:szCs w:val="20"/>
              </w:rPr>
            </w:pPr>
            <w:r w:rsidRPr="00E47933">
              <w:rPr>
                <w:rFonts w:asciiTheme="minorHAnsi" w:hAnsiTheme="minorHAnsi" w:cstheme="minorHAnsi"/>
                <w:b/>
                <w:sz w:val="20"/>
                <w:szCs w:val="20"/>
              </w:rPr>
              <w:t xml:space="preserve">Secondary skills </w:t>
            </w:r>
          </w:p>
        </w:tc>
      </w:tr>
      <w:tr w:rsidR="00EC7F65" w:rsidRPr="00E47933" w14:paraId="6C4D6109" w14:textId="77777777" w:rsidTr="21D98B6E">
        <w:tc>
          <w:tcPr>
            <w:tcW w:w="1442" w:type="dxa"/>
            <w:vMerge/>
          </w:tcPr>
          <w:p w14:paraId="5FF31FB1" w14:textId="77777777" w:rsidR="00EC7F65" w:rsidRPr="00E47933" w:rsidRDefault="00EC7F65">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466EE1DA" w14:textId="4874C9B1" w:rsidR="00EC7F65" w:rsidRPr="00E47933" w:rsidRDefault="00EC7F65" w:rsidP="006A65D6">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Domains</w:t>
            </w:r>
          </w:p>
        </w:tc>
        <w:tc>
          <w:tcPr>
            <w:tcW w:w="3886" w:type="dxa"/>
            <w:tcBorders>
              <w:left w:val="single" w:sz="4" w:space="0" w:color="808080" w:themeColor="background1" w:themeShade="80"/>
              <w:bottom w:val="single" w:sz="4" w:space="0" w:color="808080" w:themeColor="background1" w:themeShade="80"/>
            </w:tcBorders>
          </w:tcPr>
          <w:p w14:paraId="26DB4615" w14:textId="5098CCFD" w:rsidR="00EC7F65" w:rsidRPr="00E47933" w:rsidRDefault="00B63D7A" w:rsidP="52978BB2">
            <w:pPr>
              <w:overflowPunct w:val="0"/>
              <w:autoSpaceDE w:val="0"/>
              <w:textAlignment w:val="baseline"/>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451C5DF5" w14:textId="6940EE9D" w:rsidR="00EC7F65" w:rsidRPr="00E47933" w:rsidRDefault="00B63D7A" w:rsidP="52978BB2">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EC7F65" w:rsidRPr="00E47933" w14:paraId="72FAE349" w14:textId="77777777" w:rsidTr="21D98B6E">
        <w:tc>
          <w:tcPr>
            <w:tcW w:w="1442" w:type="dxa"/>
            <w:vMerge/>
          </w:tcPr>
          <w:p w14:paraId="6F9078B9"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14744520" w14:textId="5067C7F0" w:rsidR="00EC7F65" w:rsidRPr="00E47933" w:rsidRDefault="00EC7F65" w:rsidP="00CF05F8">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Programming skills</w:t>
            </w:r>
          </w:p>
        </w:tc>
        <w:tc>
          <w:tcPr>
            <w:tcW w:w="3886" w:type="dxa"/>
            <w:tcBorders>
              <w:left w:val="single" w:sz="4" w:space="0" w:color="808080" w:themeColor="background1" w:themeShade="80"/>
              <w:bottom w:val="single" w:sz="4" w:space="0" w:color="808080" w:themeColor="background1" w:themeShade="80"/>
            </w:tcBorders>
          </w:tcPr>
          <w:p w14:paraId="4B8C901A" w14:textId="2207C332" w:rsidR="00EC7F65" w:rsidRPr="00E47933" w:rsidRDefault="00B63D7A" w:rsidP="21D98B6E">
            <w:pPr>
              <w:overflowPunct w:val="0"/>
              <w:autoSpaceDE w:val="0"/>
              <w:textAlignment w:val="baseline"/>
              <w:rPr>
                <w:rFonts w:ascii="Calibri" w:eastAsia="Calibri" w:hAnsi="Calibri" w:cs="Calibri"/>
                <w:sz w:val="20"/>
                <w:szCs w:val="20"/>
              </w:rPr>
            </w:pPr>
            <w:r w:rsidRPr="00B63D7A">
              <w:rPr>
                <w:rFonts w:ascii="Calibri" w:eastAsia="Calibri" w:hAnsi="Calibri" w:cs="Calibri"/>
                <w:sz w:val="20"/>
                <w:szCs w:val="20"/>
              </w:rPr>
              <w:t xml:space="preserve">TypeScript, JavaScript</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6A81071D" w14:textId="2266461B" w:rsidR="00EC7F65" w:rsidRPr="00E47933" w:rsidRDefault="00B63D7A" w:rsidP="52978BB2">
            <w:pPr>
              <w:overflowPunct w:val="0"/>
              <w:autoSpaceDE w:val="0"/>
              <w:snapToGrid w:val="0"/>
              <w:textAlignment w:val="baseline"/>
              <w:rPr>
                <w:rFonts w:asciiTheme="minorHAnsi" w:hAnsiTheme="minorHAnsi" w:cstheme="minorBidi"/>
                <w:sz w:val="20"/>
                <w:szCs w:val="20"/>
              </w:rPr>
            </w:pPr>
            <w:r w:rsidRPr="00B63D7A">
              <w:rPr>
                <w:rFonts w:asciiTheme="minorHAnsi" w:hAnsiTheme="minorHAnsi" w:cstheme="minorBidi"/>
                <w:sz w:val="20"/>
                <w:szCs w:val="20"/>
              </w:rPr>
              <w:t xml:space="preserve">PHP</w:t>
            </w:r>
          </w:p>
        </w:tc>
      </w:tr>
      <w:tr w:rsidR="00EC7F65" w:rsidRPr="00E47933" w14:paraId="13605AEA" w14:textId="77777777" w:rsidTr="21D98B6E">
        <w:tc>
          <w:tcPr>
            <w:tcW w:w="1442" w:type="dxa"/>
            <w:vMerge/>
          </w:tcPr>
          <w:p w14:paraId="2E7DAD85"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2676A4AE" w14:textId="53082F68" w:rsidR="00EC7F65" w:rsidRPr="00E47933" w:rsidRDefault="00EC7F65" w:rsidP="00CF05F8">
            <w:pPr>
              <w:pStyle w:val="Heading3"/>
              <w:tabs>
                <w:tab w:val="left" w:pos="0"/>
              </w:tabs>
              <w:snapToGrid w:val="0"/>
              <w:rPr>
                <w:rFonts w:asciiTheme="minorHAnsi" w:hAnsiTheme="minorHAnsi" w:cstheme="minorHAnsi"/>
                <w:b/>
                <w:iCs/>
                <w:color w:val="000000" w:themeColor="text1"/>
                <w:sz w:val="20"/>
                <w:szCs w:val="20"/>
              </w:rPr>
            </w:pPr>
            <w:r w:rsidRPr="00F41424">
              <w:rPr>
                <w:rFonts w:asciiTheme="minorHAnsi" w:hAnsiTheme="minorHAnsi" w:cstheme="minorHAnsi"/>
                <w:b/>
                <w:i/>
                <w:color w:val="000000" w:themeColor="text1"/>
                <w:sz w:val="20"/>
                <w:szCs w:val="20"/>
              </w:rPr>
              <w:t xml:space="preserve">Framework / Libraries</w:t>
            </w:r>
            <w:r w:rsidR="007F1776" w:rsidRPr="00F41424">
              <w:rPr>
                <w:rFonts w:asciiTheme="minorHAnsi" w:hAnsiTheme="minorHAnsi" w:cstheme="minorHAnsi"/>
                <w:b/>
                <w:i/>
                <w:color w:val="000000" w:themeColor="text1"/>
                <w:sz w:val="20"/>
                <w:szCs w:val="20"/>
              </w:rPr>
              <w:t xml:space="preserve"> / CMS</w:t>
            </w:r>
            <w:r>
              <w:rPr>
                <w:rFonts w:asciiTheme="minorHAnsi" w:hAnsiTheme="minorHAnsi" w:cstheme="minorHAnsi"/>
                <w:b/>
                <w:iCs/>
                <w:color w:val="000000" w:themeColor="text1"/>
                <w:sz w:val="20"/>
                <w:szCs w:val="20"/>
              </w:rPr>
              <w:t xml:space="preserve"> </w:t>
            </w:r>
          </w:p>
        </w:tc>
        <w:tc>
          <w:tcPr>
            <w:tcW w:w="3886" w:type="dxa"/>
            <w:tcBorders>
              <w:left w:val="single" w:sz="4" w:space="0" w:color="808080" w:themeColor="background1" w:themeShade="80"/>
              <w:bottom w:val="single" w:sz="4" w:space="0" w:color="808080" w:themeColor="background1" w:themeShade="80"/>
            </w:tcBorders>
          </w:tcPr>
          <w:p w14:paraId="30986720" w14:textId="2C776744" w:rsidR="00EC7F65" w:rsidRPr="00E47933" w:rsidRDefault="00B63D7A" w:rsidP="52978BB2">
            <w:pPr>
              <w:rPr>
                <w:rFonts w:asciiTheme="minorHAnsi" w:hAnsiTheme="minorHAnsi" w:cstheme="minorBidi"/>
                <w:sz w:val="20"/>
                <w:szCs w:val="20"/>
              </w:rPr>
            </w:pPr>
            <w:r w:rsidRPr="00B63D7A">
              <w:rPr>
                <w:rFonts w:asciiTheme="minorHAnsi" w:hAnsiTheme="minorHAnsi" w:cstheme="minorBidi"/>
                <w:sz w:val="20"/>
                <w:szCs w:val="20"/>
              </w:rPr>
              <w:t xml:space="preserve">Angular v1.8, 8, 12, 13, 14, 16 and 18+</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61B90E24" w14:textId="2ED6ED2D" w:rsidR="00EC7F65" w:rsidRPr="00E47933" w:rsidRDefault="00B63D7A" w:rsidP="52978BB2">
            <w:pPr>
              <w:snapToGrid w:val="0"/>
              <w:rPr>
                <w:rFonts w:asciiTheme="minorHAnsi" w:hAnsiTheme="minorHAnsi" w:cstheme="minorBidi"/>
                <w:sz w:val="20"/>
                <w:szCs w:val="20"/>
              </w:rPr>
            </w:pPr>
            <w:r w:rsidRPr="00B63D7A">
              <w:rPr>
                <w:rFonts w:asciiTheme="minorHAnsi" w:hAnsiTheme="minorHAnsi" w:cstheme="minorBidi"/>
                <w:sz w:val="20"/>
                <w:szCs w:val="20"/>
              </w:rPr>
              <w:t xml:space="preserve">Node Js(basic)</w:t>
            </w:r>
          </w:p>
        </w:tc>
      </w:tr>
      <w:tr w:rsidR="00176AE2" w:rsidRPr="00E47933" w14:paraId="68DB9886" w14:textId="77777777" w:rsidTr="21D98B6E">
        <w:tc>
          <w:tcPr>
            <w:tcW w:w="1442" w:type="dxa"/>
            <w:vMerge/>
          </w:tcPr>
          <w:p w14:paraId="0B42C7D3" w14:textId="77777777" w:rsidR="00176AE2" w:rsidRPr="00E47933" w:rsidRDefault="00176AE2"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1BF8AA2B" w14:textId="60D4FC7F" w:rsidR="00176AE2" w:rsidRDefault="00176AE2" w:rsidP="00CF05F8">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Build Tools</w:t>
            </w:r>
            <w:r w:rsidR="00EB5802" w:rsidRPr="000F365B">
              <w:rPr>
                <w:rFonts w:asciiTheme="minorHAnsi" w:hAnsiTheme="minorHAnsi" w:cstheme="minorHAnsi"/>
                <w:b/>
                <w:i/>
                <w:color w:val="000000" w:themeColor="text1"/>
                <w:sz w:val="20"/>
                <w:szCs w:val="20"/>
              </w:rPr>
              <w:t xml:space="preserve"> / Linters</w:t>
            </w:r>
          </w:p>
        </w:tc>
        <w:tc>
          <w:tcPr>
            <w:tcW w:w="3886" w:type="dxa"/>
            <w:tcBorders>
              <w:left w:val="single" w:sz="4" w:space="0" w:color="808080" w:themeColor="background1" w:themeShade="80"/>
              <w:bottom w:val="single" w:sz="4" w:space="0" w:color="808080" w:themeColor="background1" w:themeShade="80"/>
            </w:tcBorders>
          </w:tcPr>
          <w:p w14:paraId="2DA4F629" w14:textId="185E7A0C" w:rsidR="00176AE2" w:rsidRDefault="00B63D7A" w:rsidP="52978BB2">
            <w:pPr>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2C8441C3" w14:textId="7F4AF1B5" w:rsidR="00176AE2" w:rsidRDefault="00B63D7A" w:rsidP="21D98B6E">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EC7F65" w:rsidRPr="00E47933" w14:paraId="3E2DEE72" w14:textId="77777777" w:rsidTr="21D98B6E">
        <w:tc>
          <w:tcPr>
            <w:tcW w:w="1442" w:type="dxa"/>
            <w:vMerge/>
          </w:tcPr>
          <w:p w14:paraId="0D2E7230" w14:textId="77777777" w:rsidR="00EC7F65" w:rsidRPr="00E47933" w:rsidRDefault="00EC7F65" w:rsidP="00CF05F8">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49DF4625" w14:textId="4C22274A" w:rsidR="00EC7F65" w:rsidRPr="00E47933" w:rsidRDefault="00EC7F65" w:rsidP="00CF05F8">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Testing</w:t>
            </w:r>
          </w:p>
        </w:tc>
        <w:tc>
          <w:tcPr>
            <w:tcW w:w="3886" w:type="dxa"/>
            <w:tcBorders>
              <w:left w:val="single" w:sz="4" w:space="0" w:color="808080" w:themeColor="background1" w:themeShade="80"/>
              <w:bottom w:val="single" w:sz="4" w:space="0" w:color="808080" w:themeColor="background1" w:themeShade="80"/>
            </w:tcBorders>
          </w:tcPr>
          <w:p w14:paraId="1592E7D0" w14:textId="4AB61A53" w:rsidR="00EC7F65" w:rsidRPr="00E47933" w:rsidRDefault="00B63D7A" w:rsidP="00CF05F8">
            <w:pPr>
              <w:rPr>
                <w:rFonts w:asciiTheme="minorHAnsi" w:hAnsiTheme="minorHAnsi" w:cstheme="minorHAnsi"/>
                <w:sz w:val="20"/>
                <w:szCs w:val="20"/>
              </w:rPr>
            </w:pPr>
            <w:r w:rsidRPr="00B63D7A">
              <w:rPr>
                <w:rFonts w:asciiTheme="minorHAnsi" w:hAnsiTheme="minorHAnsi" w:cstheme="minorHAnsi"/>
                <w:sz w:val="20"/>
                <w:szCs w:val="20"/>
              </w:rPr>
              <w:t xml:space="preserve">Playwright, Jasmine, Karma</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3FD3DF65" w14:textId="1A1852F8" w:rsidR="00EC7F65" w:rsidRPr="00E47933" w:rsidRDefault="00B63D7A" w:rsidP="52978BB2">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1041F6" w:rsidRPr="00E47933" w14:paraId="3C7E580A" w14:textId="77777777" w:rsidTr="21D98B6E">
        <w:tc>
          <w:tcPr>
            <w:tcW w:w="1442" w:type="dxa"/>
            <w:vMerge/>
          </w:tcPr>
          <w:p w14:paraId="748896F3"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713D6CC" w14:textId="7E533AEC"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Pr>
                <w:rFonts w:asciiTheme="minorHAnsi" w:hAnsiTheme="minorHAnsi" w:cstheme="minorHAnsi"/>
                <w:b/>
                <w:i/>
                <w:color w:val="000000" w:themeColor="text1"/>
                <w:sz w:val="20"/>
                <w:szCs w:val="20"/>
              </w:rPr>
              <w:t xml:space="preserve">Dev </w:t>
            </w:r>
            <w:r w:rsidRPr="00E47933">
              <w:rPr>
                <w:rFonts w:asciiTheme="minorHAnsi" w:hAnsiTheme="minorHAnsi" w:cstheme="minorHAnsi"/>
                <w:b/>
                <w:i/>
                <w:color w:val="000000" w:themeColor="text1"/>
                <w:sz w:val="20"/>
                <w:szCs w:val="20"/>
              </w:rPr>
              <w:t xml:space="preserve">Tools</w:t>
            </w:r>
          </w:p>
        </w:tc>
        <w:tc>
          <w:tcPr>
            <w:tcW w:w="3886" w:type="dxa"/>
            <w:tcBorders>
              <w:left w:val="single" w:sz="4" w:space="0" w:color="808080" w:themeColor="background1" w:themeShade="80"/>
              <w:bottom w:val="single" w:sz="4" w:space="0" w:color="808080" w:themeColor="background1" w:themeShade="80"/>
            </w:tcBorders>
          </w:tcPr>
          <w:p w14:paraId="0F2426F4" w14:textId="18043FAC" w:rsidR="001041F6" w:rsidRPr="00E47933" w:rsidRDefault="00B63D7A" w:rsidP="52978BB2">
            <w:pPr>
              <w:rPr>
                <w:rFonts w:asciiTheme="minorHAnsi" w:hAnsiTheme="minorHAnsi" w:cstheme="minorBidi"/>
                <w:sz w:val="20"/>
                <w:szCs w:val="20"/>
              </w:rPr>
            </w:pPr>
            <w:r w:rsidRPr="00B63D7A">
              <w:rPr>
                <w:rFonts w:asciiTheme="minorHAnsi" w:hAnsiTheme="minorHAnsi" w:cstheme="minorBidi"/>
                <w:sz w:val="20"/>
                <w:szCs w:val="20"/>
              </w:rPr>
              <w:t xml:space="preserve">Figma, PSD</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78F7261E" w14:textId="741B192A" w:rsidR="001041F6" w:rsidRPr="00E47933" w:rsidRDefault="00B63D7A" w:rsidP="1BEB109F">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1041F6" w:rsidRPr="00E47933" w14:paraId="50CA652F" w14:textId="77777777" w:rsidTr="21D98B6E">
        <w:tc>
          <w:tcPr>
            <w:tcW w:w="1442" w:type="dxa"/>
            <w:vMerge/>
          </w:tcPr>
          <w:p w14:paraId="326059D9"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5639EB1" w14:textId="3763A0AF"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CI/CD Tools</w:t>
            </w:r>
          </w:p>
        </w:tc>
        <w:tc>
          <w:tcPr>
            <w:tcW w:w="3886" w:type="dxa"/>
            <w:tcBorders>
              <w:left w:val="single" w:sz="4" w:space="0" w:color="808080" w:themeColor="background1" w:themeShade="80"/>
              <w:bottom w:val="single" w:sz="4" w:space="0" w:color="808080" w:themeColor="background1" w:themeShade="80"/>
            </w:tcBorders>
          </w:tcPr>
          <w:p w14:paraId="49CBC35E" w14:textId="4B2346AE" w:rsidR="001041F6" w:rsidRPr="00E47933" w:rsidRDefault="00B63D7A" w:rsidP="52978BB2">
            <w:pPr>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2912C989" w14:textId="6A46FAD3" w:rsidR="001041F6" w:rsidRPr="00E47933" w:rsidRDefault="00B63D7A" w:rsidP="52978BB2">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1041F6" w:rsidRPr="00E47933" w14:paraId="5A1A6089" w14:textId="77777777" w:rsidTr="21D98B6E">
        <w:tc>
          <w:tcPr>
            <w:tcW w:w="1442" w:type="dxa"/>
            <w:vMerge/>
          </w:tcPr>
          <w:p w14:paraId="409BE9BA" w14:textId="77777777" w:rsidR="001041F6" w:rsidRPr="00E47933" w:rsidRDefault="001041F6" w:rsidP="001041F6">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38626621" w14:textId="225942C5" w:rsidR="001041F6" w:rsidRPr="00E47933" w:rsidRDefault="001041F6" w:rsidP="001041F6">
            <w:pPr>
              <w:pStyle w:val="Heading3"/>
              <w:tabs>
                <w:tab w:val="left" w:pos="0"/>
              </w:tabs>
              <w:snapToGrid w:val="0"/>
              <w:rPr>
                <w:rFonts w:asciiTheme="minorHAnsi" w:hAnsiTheme="minorHAnsi" w:cstheme="minorHAnsi"/>
                <w:b/>
                <w:iCs/>
                <w:color w:val="000000" w:themeColor="text1"/>
                <w:sz w:val="20"/>
                <w:szCs w:val="20"/>
              </w:rPr>
            </w:pPr>
            <w:r w:rsidRPr="000F365B">
              <w:rPr>
                <w:rFonts w:asciiTheme="minorHAnsi" w:hAnsiTheme="minorHAnsi" w:cstheme="minorHAnsi"/>
                <w:b/>
                <w:i/>
                <w:color w:val="000000" w:themeColor="text1"/>
                <w:sz w:val="20"/>
                <w:szCs w:val="20"/>
              </w:rPr>
              <w:t xml:space="preserve">Containerization</w:t>
            </w:r>
            <w:r w:rsidRPr="00E47933">
              <w:rPr>
                <w:rFonts w:asciiTheme="minorHAnsi" w:hAnsiTheme="minorHAnsi" w:cstheme="minorHAnsi"/>
                <w:b/>
                <w:iCs/>
                <w:color w:val="000000" w:themeColor="text1"/>
                <w:sz w:val="20"/>
                <w:szCs w:val="20"/>
              </w:rPr>
              <w:t xml:space="preserve"> </w:t>
            </w:r>
          </w:p>
        </w:tc>
        <w:tc>
          <w:tcPr>
            <w:tcW w:w="3886" w:type="dxa"/>
            <w:tcBorders>
              <w:left w:val="single" w:sz="4" w:space="0" w:color="808080" w:themeColor="background1" w:themeShade="80"/>
              <w:bottom w:val="single" w:sz="4" w:space="0" w:color="808080" w:themeColor="background1" w:themeShade="80"/>
            </w:tcBorders>
          </w:tcPr>
          <w:p w14:paraId="31F4C67F" w14:textId="7396948C" w:rsidR="001041F6" w:rsidRPr="00E47933" w:rsidRDefault="00B63D7A" w:rsidP="52978BB2">
            <w:pPr>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166FCD0E" w14:textId="6D14A024" w:rsidR="001041F6" w:rsidRPr="00E47933" w:rsidRDefault="00B63D7A" w:rsidP="52978BB2">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B63D7A" w:rsidRPr="00E47933" w14:paraId="23F0058A" w14:textId="77777777" w:rsidTr="21D98B6E">
        <w:tc>
          <w:tcPr>
            <w:tcW w:w="1442" w:type="dxa"/>
            <w:vMerge/>
          </w:tcPr>
          <w:p w14:paraId="1DEE5C1C" w14:textId="77777777" w:rsidR="00B63D7A" w:rsidRPr="00E47933" w:rsidRDefault="00B63D7A" w:rsidP="00B63D7A">
            <w:pPr>
              <w:pStyle w:val="Heading3"/>
              <w:tabs>
                <w:tab w:val="left" w:pos="0"/>
              </w:tabs>
              <w:snapToGrid w:val="0"/>
              <w:rPr>
                <w:rFonts w:asciiTheme="minorHAnsi" w:hAnsiTheme="minorHAnsi" w:cstheme="minorHAnsi"/>
                <w:i/>
                <w:sz w:val="20"/>
                <w:szCs w:val="20"/>
              </w:rPr>
            </w:pPr>
          </w:p>
        </w:tc>
        <w:tc>
          <w:tcPr>
            <w:tcW w:w="2414" w:type="dxa"/>
            <w:tcBorders>
              <w:left w:val="single" w:sz="4" w:space="0" w:color="808080" w:themeColor="background1" w:themeShade="80"/>
              <w:bottom w:val="single" w:sz="4" w:space="0" w:color="808080" w:themeColor="background1" w:themeShade="80"/>
            </w:tcBorders>
          </w:tcPr>
          <w:p w14:paraId="5C5069EC" w14:textId="77777777" w:rsidR="00B63D7A" w:rsidRPr="00E47933" w:rsidRDefault="00B63D7A" w:rsidP="00B63D7A">
            <w:pPr>
              <w:pStyle w:val="Heading3"/>
              <w:tabs>
                <w:tab w:val="left" w:pos="0"/>
              </w:tabs>
              <w:snapToGrid w:val="0"/>
              <w:rPr>
                <w:rFonts w:asciiTheme="minorHAnsi" w:hAnsiTheme="minorHAnsi" w:cstheme="minorHAnsi"/>
                <w:b/>
                <w:color w:val="000000" w:themeColor="text1"/>
                <w:sz w:val="20"/>
                <w:szCs w:val="20"/>
                <w:lang w:val="fr-FR"/>
              </w:rPr>
            </w:pPr>
            <w:r w:rsidRPr="00E47933">
              <w:rPr>
                <w:rFonts w:asciiTheme="minorHAnsi" w:hAnsiTheme="minorHAnsi" w:cstheme="minorHAnsi"/>
                <w:b/>
                <w:i/>
                <w:color w:val="000000" w:themeColor="text1"/>
                <w:sz w:val="20"/>
                <w:szCs w:val="20"/>
              </w:rPr>
              <w:t xml:space="preserve">Databases</w:t>
            </w:r>
          </w:p>
        </w:tc>
        <w:tc>
          <w:tcPr>
            <w:tcW w:w="3886" w:type="dxa"/>
            <w:tcBorders>
              <w:left w:val="single" w:sz="4" w:space="0" w:color="808080" w:themeColor="background1" w:themeShade="80"/>
              <w:bottom w:val="single" w:sz="4" w:space="0" w:color="808080" w:themeColor="background1" w:themeShade="80"/>
            </w:tcBorders>
          </w:tcPr>
          <w:p w14:paraId="13FC7514" w14:textId="47B1D1DE" w:rsidR="00B63D7A" w:rsidRPr="00E47933" w:rsidRDefault="00B63D7A" w:rsidP="00B63D7A">
            <w:pPr>
              <w:rPr>
                <w:rFonts w:asciiTheme="minorHAnsi" w:hAnsiTheme="minorHAnsi" w:cstheme="minorBidi"/>
                <w:sz w:val="20"/>
                <w:szCs w:val="20"/>
                <w:lang w:val="fr-FR"/>
              </w:rPr>
            </w:pPr>
            <w:r w:rsidRPr="00B63D7A">
              <w:rPr>
                <w:rFonts w:asciiTheme="minorHAnsi" w:hAnsiTheme="minorHAnsi" w:cstheme="minorBidi"/>
                <w:sz w:val="20"/>
                <w:szCs w:val="20"/>
              </w:rPr>
              <w:t xml:space="preserve">MySQL</w:t>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57243AC9" w14:textId="0BCCFBD5" w:rsidR="00B63D7A" w:rsidRPr="00E47933" w:rsidRDefault="00B63D7A" w:rsidP="00B63D7A">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B63D7A" w:rsidRPr="00E47933" w14:paraId="13BB0452" w14:textId="77777777" w:rsidTr="21D98B6E">
        <w:tc>
          <w:tcPr>
            <w:tcW w:w="1442" w:type="dxa"/>
            <w:vMerge/>
          </w:tcPr>
          <w:p w14:paraId="4A1154C7" w14:textId="77777777" w:rsidR="00B63D7A" w:rsidRPr="00E47933" w:rsidRDefault="00B63D7A" w:rsidP="00B63D7A">
            <w:pPr>
              <w:pStyle w:val="Heading3"/>
              <w:tabs>
                <w:tab w:val="left" w:pos="0"/>
              </w:tabs>
              <w:snapToGrid w:val="0"/>
              <w:rPr>
                <w:rFonts w:asciiTheme="minorHAnsi" w:hAnsiTheme="minorHAnsi" w:cstheme="minorHAnsi"/>
                <w:i/>
                <w:color w:val="000000"/>
                <w:sz w:val="20"/>
                <w:szCs w:val="20"/>
              </w:rPr>
            </w:pPr>
          </w:p>
        </w:tc>
        <w:tc>
          <w:tcPr>
            <w:tcW w:w="2414" w:type="dxa"/>
            <w:tcBorders>
              <w:left w:val="single" w:sz="4" w:space="0" w:color="808080" w:themeColor="background1" w:themeShade="80"/>
              <w:bottom w:val="single" w:sz="4" w:space="0" w:color="808080" w:themeColor="background1" w:themeShade="80"/>
            </w:tcBorders>
          </w:tcPr>
          <w:p w14:paraId="15EE2160" w14:textId="77777777" w:rsidR="00B63D7A" w:rsidRPr="00E47933" w:rsidRDefault="00B63D7A" w:rsidP="00B63D7A">
            <w:pPr>
              <w:pStyle w:val="Heading3"/>
              <w:tabs>
                <w:tab w:val="left" w:pos="0"/>
              </w:tabs>
              <w:snapToGrid w:val="0"/>
              <w:rPr>
                <w:rFonts w:asciiTheme="minorHAnsi" w:hAnsiTheme="minorHAnsi" w:cstheme="minorHAnsi"/>
                <w:b/>
                <w:color w:val="000000" w:themeColor="text1"/>
                <w:sz w:val="20"/>
                <w:szCs w:val="20"/>
              </w:rPr>
            </w:pPr>
            <w:r w:rsidRPr="00E47933">
              <w:rPr>
                <w:rFonts w:asciiTheme="minorHAnsi" w:hAnsiTheme="minorHAnsi" w:cstheme="minorHAnsi"/>
                <w:b/>
                <w:i/>
                <w:color w:val="000000" w:themeColor="text1"/>
                <w:sz w:val="20"/>
                <w:szCs w:val="20"/>
              </w:rPr>
              <w:t xml:space="preserve">Bug/Issue-Tracking System</w:t>
            </w:r>
          </w:p>
        </w:tc>
        <w:tc>
          <w:tcPr>
            <w:tcW w:w="3886" w:type="dxa"/>
            <w:tcBorders>
              <w:left w:val="single" w:sz="4" w:space="0" w:color="808080" w:themeColor="background1" w:themeShade="80"/>
              <w:bottom w:val="single" w:sz="4" w:space="0" w:color="808080" w:themeColor="background1" w:themeShade="80"/>
            </w:tcBorders>
          </w:tcPr>
          <w:p w14:paraId="6B831380" w14:textId="69DDFC46" w:rsidR="00B63D7A" w:rsidRPr="00E47933" w:rsidRDefault="00B63D7A" w:rsidP="00B63D7A">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left w:val="single" w:sz="4" w:space="0" w:color="808080" w:themeColor="background1" w:themeShade="80"/>
              <w:bottom w:val="single" w:sz="4" w:space="0" w:color="808080" w:themeColor="background1" w:themeShade="80"/>
              <w:right w:val="single" w:sz="4" w:space="0" w:color="808080" w:themeColor="background1" w:themeShade="80"/>
            </w:tcBorders>
          </w:tcPr>
          <w:p w14:paraId="1E8FF51C" w14:textId="0423F541" w:rsidR="00B63D7A" w:rsidRPr="00E47933" w:rsidRDefault="00B63D7A" w:rsidP="00B63D7A">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B63D7A" w:rsidRPr="00E47933" w14:paraId="4BA11DA5" w14:textId="77777777" w:rsidTr="21D98B6E">
        <w:tc>
          <w:tcPr>
            <w:tcW w:w="1442" w:type="dxa"/>
            <w:vMerge/>
          </w:tcPr>
          <w:p w14:paraId="1B89642E" w14:textId="77777777" w:rsidR="00B63D7A" w:rsidRPr="00E47933" w:rsidRDefault="00B63D7A" w:rsidP="00B63D7A">
            <w:pPr>
              <w:pStyle w:val="Heading3"/>
              <w:tabs>
                <w:tab w:val="left" w:pos="0"/>
              </w:tabs>
              <w:snapToGrid w:val="0"/>
              <w:rPr>
                <w:rFonts w:asciiTheme="minorHAnsi" w:hAnsiTheme="minorHAnsi" w:cstheme="minorHAnsi"/>
                <w:i/>
                <w:sz w:val="20"/>
                <w:szCs w:val="20"/>
              </w:rPr>
            </w:pPr>
          </w:p>
        </w:tc>
        <w:tc>
          <w:tcPr>
            <w:tcW w:w="2414" w:type="dxa"/>
            <w:tcBorders>
              <w:top w:val="single" w:sz="4" w:space="0" w:color="auto"/>
              <w:left w:val="single" w:sz="4" w:space="0" w:color="808080" w:themeColor="background1" w:themeShade="80"/>
              <w:bottom w:val="single" w:sz="4" w:space="0" w:color="auto"/>
            </w:tcBorders>
          </w:tcPr>
          <w:p w14:paraId="00D50764" w14:textId="4CF88296" w:rsidR="00B63D7A" w:rsidRPr="00E47933" w:rsidRDefault="00B63D7A" w:rsidP="00B63D7A">
            <w:pPr>
              <w:pStyle w:val="Heading3"/>
              <w:tabs>
                <w:tab w:val="left" w:pos="0"/>
              </w:tabs>
              <w:snapToGrid w:val="0"/>
              <w:rPr>
                <w:rFonts w:asciiTheme="minorHAnsi" w:hAnsiTheme="minorHAnsi" w:cstheme="minorHAnsi"/>
                <w:b/>
                <w:i/>
                <w:color w:val="000000" w:themeColor="text1"/>
                <w:sz w:val="20"/>
                <w:szCs w:val="20"/>
              </w:rPr>
            </w:pPr>
            <w:r w:rsidRPr="000F365B">
              <w:rPr>
                <w:rFonts w:asciiTheme="minorHAnsi" w:hAnsiTheme="minorHAnsi" w:cstheme="minorHAnsi"/>
                <w:b/>
                <w:i/>
                <w:color w:val="000000" w:themeColor="text1"/>
                <w:sz w:val="20"/>
                <w:szCs w:val="20"/>
              </w:rPr>
              <w:t xml:space="preserve">GenAI Tool</w:t>
            </w:r>
          </w:p>
        </w:tc>
        <w:tc>
          <w:tcPr>
            <w:tcW w:w="3886" w:type="dxa"/>
            <w:tcBorders>
              <w:top w:val="single" w:sz="4" w:space="0" w:color="auto"/>
              <w:left w:val="single" w:sz="4" w:space="0" w:color="808080" w:themeColor="background1" w:themeShade="80"/>
              <w:bottom w:val="single" w:sz="4" w:space="0" w:color="auto"/>
            </w:tcBorders>
          </w:tcPr>
          <w:p w14:paraId="0789302B" w14:textId="5DD5BA1B" w:rsidR="00B63D7A" w:rsidRPr="00E47933" w:rsidRDefault="00B63D7A" w:rsidP="00B63D7A">
            <w:pPr>
              <w:rPr>
                <w:rFonts w:asciiTheme="minorHAnsi" w:hAnsiTheme="minorHAnsi" w:cstheme="minorBidi"/>
                <w:sz w:val="20"/>
                <w:szCs w:val="20"/>
              </w:rPr>
            </w:pPr>
            <w:r w:rsidRPr="00B63D7A">
              <w:rPr>
                <w:rFonts w:asciiTheme="minorHAnsi" w:hAnsiTheme="minorHAnsi" w:cstheme="minorBidi"/>
                <w:sz w:val="20"/>
                <w:szCs w:val="20"/>
              </w:rPr>
              <w:t xml:space="preserve"/>
            </w:r>
          </w:p>
        </w:tc>
        <w:tc>
          <w:tcPr>
            <w:tcW w:w="3150" w:type="dxa"/>
            <w:tcBorders>
              <w:top w:val="single" w:sz="4" w:space="0" w:color="auto"/>
              <w:left w:val="single" w:sz="4" w:space="0" w:color="808080" w:themeColor="background1" w:themeShade="80"/>
              <w:bottom w:val="single" w:sz="4" w:space="0" w:color="auto"/>
              <w:right w:val="single" w:sz="4" w:space="0" w:color="808080" w:themeColor="background1" w:themeShade="80"/>
            </w:tcBorders>
          </w:tcPr>
          <w:p w14:paraId="350994E0" w14:textId="6B5188F4" w:rsidR="00B63D7A" w:rsidRPr="00E47933" w:rsidRDefault="00B63D7A" w:rsidP="00B63D7A">
            <w:pPr>
              <w:snapToGrid w:val="0"/>
              <w:rPr>
                <w:rFonts w:asciiTheme="minorHAnsi" w:hAnsiTheme="minorHAnsi" w:cstheme="minorBidi"/>
                <w:sz w:val="20"/>
                <w:szCs w:val="20"/>
              </w:rPr>
            </w:pPr>
            <w:r w:rsidRPr="00B63D7A">
              <w:rPr>
                <w:rFonts w:asciiTheme="minorHAnsi" w:hAnsiTheme="minorHAnsi" w:cstheme="minorBidi"/>
                <w:sz w:val="20"/>
                <w:szCs w:val="20"/>
              </w:rPr>
              <w:t xml:space="preserve"/>
            </w:r>
          </w:p>
        </w:tc>
      </w:tr>
      <w:tr w:rsidR="00B63D7A" w:rsidRPr="00E47933" w14:paraId="345AFBFC"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2AB1D093" w14:textId="77777777" w:rsidR="00B63D7A" w:rsidRPr="00E47933" w:rsidRDefault="00B63D7A" w:rsidP="00B63D7A">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Expertise</w:t>
            </w:r>
          </w:p>
        </w:tc>
        <w:tc>
          <w:tcPr>
            <w:tcW w:w="9450" w:type="dxa"/>
            <w:gridSpan w:val="3"/>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1D39255C" w14:textId="7B26FFCA" w:rsidR="00B63D7A" w:rsidRPr="00E47933" w:rsidRDefault="00B63D7A" w:rsidP="00B63D7A">
            <w:pPr>
              <w:snapToGrid w:val="0"/>
              <w:jc w:val="both"/>
              <w:rPr>
                <w:rFonts w:asciiTheme="minorHAnsi" w:hAnsiTheme="minorHAnsi" w:cstheme="minorBidi"/>
                <w:sz w:val="20"/>
                <w:szCs w:val="20"/>
              </w:rPr>
            </w:pPr>
          </w:p>
        </w:tc>
      </w:tr>
    </w:tbl>
    <w:p w14:paraId="2181C9EA" w14:textId="77777777" w:rsidR="001D5DDB" w:rsidRPr="00E47933" w:rsidRDefault="001D5DDB" w:rsidP="00346252">
      <w:pPr>
        <w:pStyle w:val="Heading3"/>
        <w:tabs>
          <w:tab w:val="left" w:pos="0"/>
        </w:tabs>
        <w:snapToGrid w:val="0"/>
        <w:rPr>
          <w:rFonts w:asciiTheme="minorHAnsi" w:hAnsiTheme="minorHAnsi" w:cstheme="minorHAnsi"/>
          <w:b/>
          <w:i/>
          <w:sz w:val="20"/>
          <w:szCs w:val="20"/>
        </w:rPr>
      </w:pPr>
    </w:p>
    <w:tbl>
      <w:tblPr>
        <w:tblW w:w="10892" w:type="dxa"/>
        <w:tblInd w:w="-817" w:type="dxa"/>
        <w:tblLayout w:type="fixed"/>
        <w:tblLook w:val="0000" w:firstRow="0" w:lastRow="0" w:firstColumn="0" w:lastColumn="0" w:noHBand="0" w:noVBand="0"/>
      </w:tblPr>
      <w:tblGrid>
        <w:gridCol w:w="1442"/>
        <w:gridCol w:w="9450"/>
      </w:tblGrid>
      <w:tr w:rsidR="00346252" w:rsidRPr="00E47933" w14:paraId="12263AD8"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0B2BE7E8" w14:textId="77777777" w:rsidR="00346252" w:rsidRPr="00E47933" w:rsidRDefault="0008034C" w:rsidP="00DF2C54">
            <w:pPr>
              <w:pStyle w:val="Heading3"/>
              <w:tabs>
                <w:tab w:val="left" w:pos="0"/>
              </w:tabs>
              <w:snapToGrid w:val="0"/>
              <w:rPr>
                <w:rFonts w:asciiTheme="minorHAnsi" w:hAnsiTheme="minorHAnsi" w:cstheme="minorHAnsi"/>
                <w:b/>
                <w:i/>
                <w:sz w:val="20"/>
                <w:szCs w:val="20"/>
              </w:rPr>
            </w:pPr>
            <w:r w:rsidRPr="00E47933">
              <w:rPr>
                <w:rFonts w:asciiTheme="minorHAnsi" w:hAnsiTheme="minorHAnsi" w:cstheme="minorHAnsi"/>
                <w:b/>
                <w:i/>
                <w:sz w:val="20"/>
                <w:szCs w:val="20"/>
              </w:rPr>
              <w:t>Certifications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097E9563"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Certifications</w:t>
            </w:r>
          </w:p>
          <w:p w14:paraId="5835BC6C"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p w14:paraId="208A63B0"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MTA: Database Fundamentals - Certified Issued by Microsoft</w:t>
            </w:r>
          </w:p>
          <w:p w14:paraId="2E6C7737" w14:textId="781F125A" w:rsidR="00544418" w:rsidRPr="006A3A96"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p w14:paraId="208A63B0" w14:textId="77777777" w:rsidR="0069250E" w:rsidRPr="0069250E"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MTA: Software Development Fundamentals - Certified Issued by Microsoft</w:t>
            </w:r>
          </w:p>
          <w:p w14:paraId="2E6C7737" w14:textId="781F125A" w:rsidR="00544418" w:rsidRPr="006A3A96" w:rsidRDefault="0069250E" w:rsidP="0069250E">
            <w:pPr>
              <w:snapToGrid w:val="0"/>
              <w:jc w:val="both"/>
              <w:rPr>
                <w:rFonts w:asciiTheme="minorHAnsi" w:hAnsiTheme="minorHAnsi" w:cstheme="minorBidi"/>
                <w:b/>
                <w:bCs/>
                <w:sz w:val="20"/>
                <w:szCs w:val="20"/>
              </w:rPr>
            </w:pPr>
            <w:r w:rsidRPr="0069250E">
              <w:rPr>
                <w:rFonts w:asciiTheme="minorHAnsi" w:hAnsiTheme="minorHAnsi" w:cstheme="minorBidi"/>
                <w:b/>
                <w:bCs/>
                <w:sz w:val="20"/>
                <w:szCs w:val="20"/>
              </w:rPr>
              <w:t xml:space="preserve"/>
            </w:r>
          </w:p>
        </w:tc>
      </w:tr>
      <w:tr w:rsidR="00346252" w:rsidRPr="00E47933" w14:paraId="6DBA40BE" w14:textId="77777777" w:rsidTr="21D98B6E">
        <w:tc>
          <w:tcPr>
            <w:tcW w:w="10892" w:type="dxa"/>
            <w:gridSpan w:val="2"/>
            <w:tcBorders>
              <w:top w:val="single" w:sz="4" w:space="0" w:color="808080" w:themeColor="background1" w:themeShade="80"/>
              <w:bottom w:val="single" w:sz="4" w:space="0" w:color="808080" w:themeColor="background1" w:themeShade="80"/>
            </w:tcBorders>
          </w:tcPr>
          <w:p w14:paraId="5FAC3D58" w14:textId="77777777" w:rsidR="00346252" w:rsidRPr="00E47933" w:rsidRDefault="00346252" w:rsidP="00346252">
            <w:pPr>
              <w:snapToGrid w:val="0"/>
              <w:jc w:val="both"/>
              <w:rPr>
                <w:rFonts w:asciiTheme="minorHAnsi" w:hAnsiTheme="minorHAnsi" w:cstheme="minorHAnsi"/>
                <w:sz w:val="20"/>
                <w:szCs w:val="20"/>
              </w:rPr>
            </w:pPr>
          </w:p>
        </w:tc>
      </w:tr>
      <w:tr w:rsidR="001D5DDB" w:rsidRPr="00E47933" w14:paraId="6C91375B"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1D52A8D2" w14:textId="37920352" w:rsidR="001D5DDB" w:rsidRPr="00E47933" w:rsidRDefault="001D5DDB" w:rsidP="00DF2C54">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Awards</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6DE0EC04" w14:textId="77777777" w:rsidR="003705B9" w:rsidRPr="003705B9" w:rsidRDefault="003705B9" w:rsidP="003705B9">
            <w:pPr>
              <w:snapToGrid w:val="0"/>
              <w:jc w:val="both"/>
              <w:rPr>
                <w:rFonts w:asciiTheme="minorHAnsi" w:hAnsiTheme="minorHAnsi" w:cstheme="minorBidi"/>
                <w:b/>
                <w:bCs/>
                <w:sz w:val="20"/>
                <w:szCs w:val="20"/>
              </w:rPr>
            </w:pPr>
            <w:r w:rsidRPr="003705B9">
              <w:rPr>
                <w:rFonts w:asciiTheme="minorHAnsi" w:hAnsiTheme="minorHAnsi" w:cstheme="minorBidi"/>
                <w:b/>
                <w:bCs/>
                <w:sz w:val="20"/>
                <w:szCs w:val="20"/>
              </w:rPr>
              <w:t xml:space="preserve"/>
            </w:r>
          </w:p>
        </w:tc>
      </w:tr>
      <w:tr w:rsidR="001D5DDB" w:rsidRPr="00E47933" w14:paraId="1DC95E7B" w14:textId="77777777" w:rsidTr="21D98B6E">
        <w:tc>
          <w:tcPr>
            <w:tcW w:w="1442" w:type="dxa"/>
            <w:tcBorders>
              <w:top w:val="single" w:sz="4" w:space="0" w:color="808080" w:themeColor="background1" w:themeShade="80"/>
              <w:left w:val="single" w:sz="4" w:space="0" w:color="808080" w:themeColor="background1" w:themeShade="80"/>
              <w:bottom w:val="single" w:sz="4" w:space="0" w:color="808080" w:themeColor="background1" w:themeShade="80"/>
            </w:tcBorders>
            <w:shd w:val="clear" w:color="auto" w:fill="E6E6E6"/>
          </w:tcPr>
          <w:p w14:paraId="620B9F50" w14:textId="77777777" w:rsidR="001D5DDB" w:rsidRPr="00E47933" w:rsidRDefault="001D5DDB" w:rsidP="00DF2C54">
            <w:pPr>
              <w:pStyle w:val="Heading3"/>
              <w:tabs>
                <w:tab w:val="left" w:pos="0"/>
              </w:tabs>
              <w:snapToGrid w:val="0"/>
              <w:rPr>
                <w:rFonts w:asciiTheme="minorHAnsi" w:hAnsiTheme="minorHAnsi" w:cstheme="minorHAnsi"/>
                <w:b/>
                <w:sz w:val="20"/>
                <w:szCs w:val="20"/>
              </w:rPr>
            </w:pPr>
            <w:r w:rsidRPr="00E47933">
              <w:rPr>
                <w:rFonts w:asciiTheme="minorHAnsi" w:hAnsiTheme="minorHAnsi" w:cstheme="minorHAnsi"/>
                <w:b/>
                <w:i/>
                <w:sz w:val="20"/>
                <w:szCs w:val="20"/>
              </w:rPr>
              <w:t>Experience Summary</w:t>
            </w:r>
          </w:p>
        </w:tc>
        <w:tc>
          <w:tcPr>
            <w:tcW w:w="9450" w:type="dxa"/>
            <w:tc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tcBorders>
          </w:tcPr>
          <w:p w14:paraId="583059C2"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Technical Specialist - Zensar Technologies Ltd [Dec 2025 – present]</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Sr Engineer - Altimetrik [04 Aug 2023 – 18 Jul 2025]</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Leading the design and development of scalable frontend architectures for enterprise clients. Delivered key features including 'Single Customer View,' enabling agents to search users by phone number and date of birth, perform lookups, complete transactions, and send money. Implemented 'Send Again' functionality to streamline repeat transactions using prior details, enhancing user efficiency and transaction speed. Drove component standardization and performance optimizations, resulting in a 60% improvement in application responsiveness.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Tech Lead - Tech Mahindra [27 Sep 2021 – 26 Jul 2023]</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Led a 7+ member frontend team delivering enterprise Angular applications across telecom and banking sectors; defined coding standards, implemented reactive architecture patterns using NgRx and RxJS, integrated with GraphQL/REST APIs, and established SonarQube for code quality assurance.</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Frontend Developer - Kunj Services [07 Sep 2020 – 23 Sep 2021]</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Engineered dynamic UI features using Angular and TypeScript for real-time dashboards and data visualizations; introduced route guards, custom directives, and observables to streamline code reusability and maintainability, improving development efficiency by 30%.</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Software Engineer/UI - Glasier Inc [18 Jul 2019 – 17 Jun 2020]</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Redesigned key client-facing Angular SPAs, enhanced Core Web Vitals, and established reusable Angular Material components; collaborated with UX, QA, and DevOps to implement A/B testing, Lighthouse performance audits, and accessibility compliance (WCAG 2.1).</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Software Engineer - WebsLaw India [14 May 2018 – 12 Jul 2019]</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Built full-stack legal workflow platforms using Angular (v6+), Node.js, and MongoDB; implemented JWT-based auth, route-level code splitting, and robust reactive forms with dynamic validations, contributing to a 45% reduction in client-reported issues.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Software Engineer - Saathiva Enterprise [10 Oct 2017 – 31 Mar 2018]</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Developed the Tendskin product end-to-end, designing and implementing core modules with Angular (v6+), Node.js, and MongoDB. Integrated Braintree payment gateway for secure transactions, and built scalable, reactive forms with dynamic validations. Enhanced performance through route-level code splitting and implemented JWT-based authentication.</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WordPress Developer - Glorywebs [11 May 2017 – 29 Sep 2017]</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Integrated Angular components into legacy PHP/WordPress stacks for modern, interactive frontends; enhanced CMS usability with REST API integration and Angular forms, enabling dynamic content updates and admin-side enhancements.</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Software Engineer - GEE Digital (Gravity Digital) [1 Feb 2016 – 10 May 2017]</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Transitioned legacy jQuery-based codebases to Angular applications for improved maintainability and scalability; set up component-driven development, introduced TypeScript, and trained junior developers on Angular best practices and tooling.</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p w14:paraId="51F04DD4"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eDiscovery Analyst - Mangalam InfoTech [16 Dec 2013 – 16 Sep 2015]</w:t>
            </w:r>
          </w:p>
          <w:p w14:paraId="0AE69C81" w14:textId="77777777" w:rsidR="0028598A" w:rsidRPr="0028598A"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Worked on LexisNexis  LAW PreDiscovery platform to support large-scale legal document review workflows. Optimized MySQL queries and relational database schemas to handle high-volume case data, improving search and tagging efficiency.</w:t>
            </w:r>
          </w:p>
          <w:p w14:paraId="285D4914" w14:textId="4C0EB636" w:rsidR="001D5DDB" w:rsidRPr="007B2588" w:rsidRDefault="0028598A" w:rsidP="0028598A">
            <w:pPr>
              <w:spacing w:line="276" w:lineRule="auto"/>
              <w:rPr>
                <w:rFonts w:asciiTheme="minorHAnsi" w:hAnsiTheme="minorHAnsi" w:cstheme="minorBidi"/>
                <w:b/>
                <w:bCs/>
                <w:sz w:val="20"/>
                <w:szCs w:val="20"/>
              </w:rPr>
            </w:pPr>
            <w:r w:rsidRPr="0028598A">
              <w:rPr>
                <w:rFonts w:asciiTheme="minorHAnsi" w:hAnsiTheme="minorHAnsi" w:cstheme="minorBidi"/>
                <w:b/>
                <w:bCs/>
                <w:sz w:val="20"/>
                <w:szCs w:val="20"/>
              </w:rPr>
              <w:t xml:space="preserve"/>
            </w:r>
          </w:p>
        </w:tc>
      </w:tr>
    </w:tbl>
    <w:p w14:paraId="4BFF24C3"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1CBAD61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A5617E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479036E"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0675289B"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35158FC1"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72874391"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FCB87D5"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3A9D385"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5563D9B0"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77633877"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4F2501F3"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0075321A" w14:textId="77777777" w:rsidR="00A262C2" w:rsidRDefault="00A262C2" w:rsidP="009E5A66">
      <w:pPr>
        <w:suppressAutoHyphens w:val="0"/>
        <w:spacing w:after="160" w:line="259" w:lineRule="auto"/>
        <w:jc w:val="center"/>
        <w:rPr>
          <w:rFonts w:asciiTheme="minorHAnsi" w:hAnsiTheme="minorHAnsi" w:cstheme="minorHAnsi"/>
          <w:b/>
          <w:sz w:val="20"/>
          <w:szCs w:val="20"/>
          <w:u w:val="single"/>
        </w:rPr>
      </w:pPr>
    </w:p>
    <w:p w14:paraId="2251ACD4" w14:textId="59C89E7E" w:rsidR="001D5DDB" w:rsidRPr="00DD4941" w:rsidRDefault="001D5DDB" w:rsidP="009E5A66">
      <w:pPr>
        <w:suppressAutoHyphens w:val="0"/>
        <w:spacing w:after="160" w:line="259" w:lineRule="auto"/>
        <w:jc w:val="center"/>
        <w:rPr>
          <w:rFonts w:asciiTheme="minorHAnsi" w:hAnsiTheme="minorHAnsi" w:cstheme="minorHAnsi"/>
          <w:b/>
          <w:sz w:val="20"/>
          <w:szCs w:val="20"/>
          <w:u w:val="single"/>
        </w:rPr>
      </w:pPr>
      <w:r w:rsidRPr="00DD4941">
        <w:rPr>
          <w:rFonts w:asciiTheme="minorHAnsi" w:hAnsiTheme="minorHAnsi" w:cstheme="minorHAnsi"/>
          <w:b/>
          <w:sz w:val="20"/>
          <w:szCs w:val="20"/>
          <w:u w:val="single"/>
        </w:rPr>
        <w:t>PROFESSIONAL EXPERIENCE</w:t>
      </w:r>
    </w:p>
    <w:p w14:paraId="3260007B" w14:textId="77777777" w:rsidR="001D5DDB" w:rsidRPr="00E47933" w:rsidRDefault="001D5DDB" w:rsidP="001D5DDB">
      <w:pPr>
        <w:jc w:val="center"/>
        <w:rPr>
          <w:rFonts w:asciiTheme="minorHAnsi" w:hAnsiTheme="minorHAnsi" w:cstheme="minorHAnsi"/>
          <w:b/>
          <w:color w:val="0000FF"/>
          <w:sz w:val="20"/>
          <w:szCs w:val="20"/>
          <w:u w:val="single"/>
        </w:rPr>
      </w:pPr>
    </w:p>
    <w:tbl>
      <w:tblPr>
        <w:tblW w:w="10892" w:type="dxa"/>
        <w:tblInd w:w="-817"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0892"/>
      </w:tblGrid>
      <w:tr w:rsidR="001D5DDB" w:rsidRPr="00E47933" w14:paraId="6304C976" w14:textId="77777777" w:rsidTr="21D98B6E">
        <w:trPr>
          <w:trHeight w:val="7672"/>
        </w:trPr>
        <w:tc>
          <w:tcPr>
            <w:tcW w:w="10892" w:type="dxa"/>
          </w:tcPr>
          <w:p w14:paraId="0DB9CAB2"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
            </w:r>
          </w:p>
          <w:p w14:paraId="2BA1B56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B906B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Project 1 – Western Union – []</w:t>
            </w:r>
          </w:p>
          <w:p w14:paraId="56443DB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1300E3E9"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Role: </w:t>
            </w:r>
          </w:p>
          <w:p w14:paraId="2434253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F851C20"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Project Description:</w:t>
            </w:r>
          </w:p>
          <w:p w14:paraId="3094F3B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Implemented feature of SCV (Single customer view) and Send again for seamless day to day transaction for Retail customer in Angular v 1.8, 14, 16, 19</w:t>
            </w:r>
          </w:p>
          <w:p w14:paraId="5D5638C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4FCDE65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Key activities:</w:t>
            </w:r>
          </w:p>
          <w:p w14:paraId="290A779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Develop and maintain Angular applications by creating reusable components, services, and modules following best practices</w:t>
            </w:r>
          </w:p>
          <w:p w14:paraId="119AA97C"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64B46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
            </w:r>
          </w:p>
          <w:p w14:paraId="4599E19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3B711CD3"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Technology/Skills/Tools used</w:t>
            </w:r>
          </w:p>
          <w:p w14:paraId="7D6BADD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6F99748"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Tools: </w:t>
            </w:r>
          </w:p>
          <w:p w14:paraId="502D6E3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Technologies: Angular v 1.8, 14, 16, 19</w:t>
            </w:r>
          </w:p>
          <w:p w14:paraId="79E9EB4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Skills: </w:t>
            </w:r>
          </w:p>
          <w:p w14:paraId="1DF3DE9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9A967ED" w14:textId="2FAEC13D" w:rsidR="00EC0DB9" w:rsidRPr="00DF2C54" w:rsidRDefault="0028598A" w:rsidP="0028598A">
            <w:pPr>
              <w:numPr>
                <w:ilvl w:val="0"/>
                <w:numId w:val="26"/>
              </w:numPr>
              <w:suppressAutoHyphens w:val="0"/>
              <w:spacing w:before="60" w:after="60"/>
              <w:ind w:right="90"/>
              <w:jc w:val="both"/>
              <w:rPr>
                <w:rFonts w:asciiTheme="minorHAnsi" w:hAnsiTheme="minorHAnsi" w:cstheme="minorBidi"/>
                <w:sz w:val="20"/>
                <w:szCs w:val="20"/>
              </w:rPr>
            </w:pPr>
            <w:r w:rsidRPr="0028598A">
              <w:rPr>
                <w:rFonts w:asciiTheme="minorHAnsi" w:hAnsiTheme="minorHAnsi" w:cstheme="minorBidi"/>
                <w:b/>
                <w:bCs/>
                <w:sz w:val="20"/>
                <w:szCs w:val="20"/>
                <w:lang w:val="en-IN"/>
              </w:rPr>
              <w:t xml:space="preserve"/>
            </w:r>
          </w:p>
          <w:p w14:paraId="2BA1B56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B906B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Project 2 – GDS – []</w:t>
            </w:r>
          </w:p>
          <w:p w14:paraId="56443DB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1300E3E9"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Role: </w:t>
            </w:r>
          </w:p>
          <w:p w14:paraId="2434253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F851C20"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Project Description:</w:t>
            </w:r>
          </w:p>
          <w:p w14:paraId="3094F3B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Used various Angular 2 custom directives and developed reusable components and templates that can be re-used at various places in the application. Worked with Angular 2 to develop single page applications, worked with ngrx for managing Angular applications.</w:t>
            </w:r>
          </w:p>
          <w:p w14:paraId="5D5638C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4FCDE65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Key activities:</w:t>
            </w:r>
          </w:p>
          <w:p w14:paraId="290A779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Integrate APIs and manage state using RxJS, Observables, and Angular services to ensure smooth data flow</w:t>
            </w:r>
          </w:p>
          <w:p w14:paraId="119AA97C"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64B46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
            </w:r>
          </w:p>
          <w:p w14:paraId="4599E19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3B711CD3"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Technology/Skills/Tools used</w:t>
            </w:r>
          </w:p>
          <w:p w14:paraId="7D6BADD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6F99748"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Tools: </w:t>
            </w:r>
          </w:p>
          <w:p w14:paraId="502D6E3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Technologies: Angular 2</w:t>
            </w:r>
          </w:p>
          <w:p w14:paraId="79E9EB4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Skills: </w:t>
            </w:r>
          </w:p>
          <w:p w14:paraId="1DF3DE9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9A967ED" w14:textId="2FAEC13D" w:rsidR="00EC0DB9" w:rsidRPr="00DF2C54" w:rsidRDefault="0028598A" w:rsidP="0028598A">
            <w:pPr>
              <w:numPr>
                <w:ilvl w:val="0"/>
                <w:numId w:val="26"/>
              </w:numPr>
              <w:suppressAutoHyphens w:val="0"/>
              <w:spacing w:before="60" w:after="60"/>
              <w:ind w:right="90"/>
              <w:jc w:val="both"/>
              <w:rPr>
                <w:rFonts w:asciiTheme="minorHAnsi" w:hAnsiTheme="minorHAnsi" w:cstheme="minorBidi"/>
                <w:sz w:val="20"/>
                <w:szCs w:val="20"/>
              </w:rPr>
            </w:pPr>
            <w:r w:rsidRPr="0028598A">
              <w:rPr>
                <w:rFonts w:asciiTheme="minorHAnsi" w:hAnsiTheme="minorHAnsi" w:cstheme="minorBidi"/>
                <w:b/>
                <w:bCs/>
                <w:sz w:val="20"/>
                <w:szCs w:val="20"/>
                <w:lang w:val="en-IN"/>
              </w:rPr>
              <w:t xml:space="preserve"/>
            </w:r>
          </w:p>
          <w:p w14:paraId="2BA1B56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B906B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Project 3 – United Parcel Service – []</w:t>
            </w:r>
          </w:p>
          <w:p w14:paraId="56443DB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1300E3E9"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Role: </w:t>
            </w:r>
          </w:p>
          <w:p w14:paraId="2434253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F851C20"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Project Description:</w:t>
            </w:r>
          </w:p>
          <w:p w14:paraId="3094F3B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Implemented Single Sign-On (SSO) in Angular using OAuth2/OpenID Connect for seamless and secure authentication across applications.</w:t>
            </w:r>
          </w:p>
          <w:p w14:paraId="5D5638C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4FCDE65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Key activities:</w:t>
            </w:r>
          </w:p>
          <w:p w14:paraId="290A7797"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Optimize performance and ensure responsiveness through lazy loading, change detection strategies, and code optimization</w:t>
            </w:r>
          </w:p>
          <w:p w14:paraId="119AA97C"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7564B46A"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
            </w:r>
          </w:p>
          <w:p w14:paraId="4599E19D"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3B711CD3"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Technology/Skills/Tools used</w:t>
            </w:r>
          </w:p>
          <w:p w14:paraId="7D6BADDB"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6F99748"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Tools: </w:t>
            </w:r>
          </w:p>
          <w:p w14:paraId="502D6E3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Technologies: Angular</w:t>
            </w:r>
          </w:p>
          <w:p w14:paraId="79E9EB46"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r w:rsidRPr="0028598A">
              <w:rPr>
                <w:rFonts w:asciiTheme="minorHAnsi" w:hAnsiTheme="minorHAnsi" w:cstheme="minorBidi"/>
                <w:b/>
                <w:bCs/>
                <w:sz w:val="20"/>
                <w:szCs w:val="20"/>
                <w:lang w:val="en-IN"/>
              </w:rPr>
              <w:t xml:space="preserve">Skills: </w:t>
            </w:r>
          </w:p>
          <w:p w14:paraId="1DF3DE95" w14:textId="77777777" w:rsidR="0028598A" w:rsidRPr="0028598A" w:rsidRDefault="0028598A" w:rsidP="0028598A">
            <w:pPr>
              <w:pStyle w:val="ListParagraph"/>
              <w:numPr>
                <w:ilvl w:val="0"/>
                <w:numId w:val="26"/>
              </w:numPr>
              <w:snapToGrid w:val="0"/>
              <w:rPr>
                <w:rFonts w:asciiTheme="minorHAnsi" w:hAnsiTheme="minorHAnsi" w:cstheme="minorBidi"/>
                <w:b/>
                <w:bCs/>
                <w:sz w:val="20"/>
                <w:szCs w:val="20"/>
                <w:lang w:val="en-IN"/>
              </w:rPr>
            </w:pPr>
          </w:p>
          <w:p w14:paraId="29A967ED" w14:textId="2FAEC13D" w:rsidR="00EC0DB9" w:rsidRPr="00DF2C54" w:rsidRDefault="0028598A" w:rsidP="0028598A">
            <w:pPr>
              <w:numPr>
                <w:ilvl w:val="0"/>
                <w:numId w:val="26"/>
              </w:numPr>
              <w:suppressAutoHyphens w:val="0"/>
              <w:spacing w:before="60" w:after="60"/>
              <w:ind w:right="90"/>
              <w:jc w:val="both"/>
              <w:rPr>
                <w:rFonts w:asciiTheme="minorHAnsi" w:hAnsiTheme="minorHAnsi" w:cstheme="minorBidi"/>
                <w:sz w:val="20"/>
                <w:szCs w:val="20"/>
              </w:rPr>
            </w:pPr>
            <w:r w:rsidRPr="0028598A">
              <w:rPr>
                <w:rFonts w:asciiTheme="minorHAnsi" w:hAnsiTheme="minorHAnsi" w:cstheme="minorBidi"/>
                <w:b/>
                <w:bCs/>
                <w:sz w:val="20"/>
                <w:szCs w:val="20"/>
                <w:lang w:val="en-IN"/>
              </w:rPr>
              <w:t xml:space="preserve"/>
            </w:r>
          </w:p>
        </w:tc>
      </w:tr>
      <w:tr w:rsidR="008E543D" w:rsidRPr="00E47933" w14:paraId="710775C0" w14:textId="77777777" w:rsidTr="21D98B6E">
        <w:tc>
          <w:tcPr>
            <w:tcW w:w="10892" w:type="dxa"/>
          </w:tcPr>
          <w:p w14:paraId="432156B0" w14:textId="77777777" w:rsidR="008E543D" w:rsidRPr="00E47933" w:rsidRDefault="008E543D">
            <w:pPr>
              <w:snapToGrid w:val="0"/>
              <w:rPr>
                <w:rFonts w:asciiTheme="minorHAnsi" w:hAnsiTheme="minorHAnsi" w:cstheme="minorHAnsi"/>
                <w:b/>
                <w:sz w:val="20"/>
                <w:szCs w:val="20"/>
              </w:rPr>
            </w:pPr>
          </w:p>
        </w:tc>
      </w:tr>
      <w:tr w:rsidR="008E543D" w:rsidRPr="00E47933" w14:paraId="663715C6" w14:textId="77777777" w:rsidTr="21D98B6E">
        <w:tc>
          <w:tcPr>
            <w:tcW w:w="10892" w:type="dxa"/>
          </w:tcPr>
          <w:p w14:paraId="15B89BA0" w14:textId="77777777" w:rsidR="008E543D" w:rsidRPr="00E47933" w:rsidRDefault="008E543D">
            <w:pPr>
              <w:snapToGrid w:val="0"/>
              <w:rPr>
                <w:rFonts w:asciiTheme="minorHAnsi" w:hAnsiTheme="minorHAnsi" w:cstheme="minorHAnsi"/>
                <w:b/>
                <w:sz w:val="20"/>
                <w:szCs w:val="20"/>
              </w:rPr>
            </w:pPr>
          </w:p>
        </w:tc>
      </w:tr>
    </w:tbl>
    <w:p w14:paraId="3BEC668C" w14:textId="77777777" w:rsidR="00F44474" w:rsidRPr="00E47933" w:rsidRDefault="00F44474">
      <w:pPr>
        <w:rPr>
          <w:rFonts w:asciiTheme="minorHAnsi" w:hAnsiTheme="minorHAnsi" w:cstheme="minorHAnsi"/>
          <w:sz w:val="20"/>
          <w:szCs w:val="20"/>
        </w:rPr>
      </w:pPr>
    </w:p>
    <w:sectPr w:rsidR="00F44474" w:rsidRPr="00E47933" w:rsidSect="001D5DDB">
      <w:pgSz w:w="12240" w:h="15840"/>
      <w:pgMar w:top="360" w:right="1440" w:bottom="63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911C8ED" w14:textId="77777777" w:rsidR="00D62E08" w:rsidRDefault="00D62E08" w:rsidP="00DE1B76">
      <w:r>
        <w:separator/>
      </w:r>
    </w:p>
  </w:endnote>
  <w:endnote w:type="continuationSeparator" w:id="0">
    <w:p w14:paraId="05396B4E" w14:textId="77777777" w:rsidR="00D62E08" w:rsidRDefault="00D62E08" w:rsidP="00DE1B7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9B2455F" w14:textId="77777777" w:rsidR="00D62E08" w:rsidRDefault="00D62E08" w:rsidP="00DE1B76">
      <w:r>
        <w:separator/>
      </w:r>
    </w:p>
  </w:footnote>
  <w:footnote w:type="continuationSeparator" w:id="0">
    <w:p w14:paraId="3781658A" w14:textId="77777777" w:rsidR="00D62E08" w:rsidRDefault="00D62E08" w:rsidP="00DE1B7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E7BE0D70"/>
    <w:lvl w:ilvl="0">
      <w:start w:val="1"/>
      <w:numFmt w:val="decimal"/>
      <w:pStyle w:val="ListNumber5"/>
      <w:lvlText w:val="%1."/>
      <w:lvlJc w:val="left"/>
      <w:pPr>
        <w:tabs>
          <w:tab w:val="num" w:pos="1492"/>
        </w:tabs>
        <w:ind w:left="1492" w:hanging="360"/>
      </w:pPr>
    </w:lvl>
  </w:abstractNum>
  <w:abstractNum w:abstractNumId="1" w15:restartNumberingAfterBreak="0">
    <w:nsid w:val="FFFFFF7D"/>
    <w:multiLevelType w:val="singleLevel"/>
    <w:tmpl w:val="406488A8"/>
    <w:lvl w:ilvl="0">
      <w:start w:val="1"/>
      <w:numFmt w:val="decimal"/>
      <w:pStyle w:val="ListNumber4"/>
      <w:lvlText w:val="%1."/>
      <w:lvlJc w:val="left"/>
      <w:pPr>
        <w:tabs>
          <w:tab w:val="num" w:pos="1209"/>
        </w:tabs>
        <w:ind w:left="1209" w:hanging="360"/>
      </w:pPr>
    </w:lvl>
  </w:abstractNum>
  <w:abstractNum w:abstractNumId="2" w15:restartNumberingAfterBreak="0">
    <w:nsid w:val="FFFFFF7E"/>
    <w:multiLevelType w:val="singleLevel"/>
    <w:tmpl w:val="312E1816"/>
    <w:lvl w:ilvl="0">
      <w:start w:val="1"/>
      <w:numFmt w:val="decimal"/>
      <w:pStyle w:val="ListNumber3"/>
      <w:lvlText w:val="%1."/>
      <w:lvlJc w:val="left"/>
      <w:pPr>
        <w:tabs>
          <w:tab w:val="num" w:pos="926"/>
        </w:tabs>
        <w:ind w:left="926" w:hanging="360"/>
      </w:pPr>
    </w:lvl>
  </w:abstractNum>
  <w:abstractNum w:abstractNumId="3" w15:restartNumberingAfterBreak="0">
    <w:nsid w:val="FFFFFF7F"/>
    <w:multiLevelType w:val="singleLevel"/>
    <w:tmpl w:val="E1CAA6FC"/>
    <w:lvl w:ilvl="0">
      <w:start w:val="1"/>
      <w:numFmt w:val="decimal"/>
      <w:pStyle w:val="ListNumber2"/>
      <w:lvlText w:val="%1."/>
      <w:lvlJc w:val="left"/>
      <w:pPr>
        <w:tabs>
          <w:tab w:val="num" w:pos="643"/>
        </w:tabs>
        <w:ind w:left="643" w:hanging="360"/>
      </w:pPr>
    </w:lvl>
  </w:abstractNum>
  <w:abstractNum w:abstractNumId="4" w15:restartNumberingAfterBreak="0">
    <w:nsid w:val="FFFFFF80"/>
    <w:multiLevelType w:val="singleLevel"/>
    <w:tmpl w:val="91502ACE"/>
    <w:lvl w:ilvl="0">
      <w:start w:val="1"/>
      <w:numFmt w:val="bullet"/>
      <w:pStyle w:val="ListBullet5"/>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6E79E2"/>
    <w:lvl w:ilvl="0">
      <w:start w:val="1"/>
      <w:numFmt w:val="bullet"/>
      <w:pStyle w:val="ListBullet4"/>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A1E4161C"/>
    <w:lvl w:ilvl="0">
      <w:start w:val="1"/>
      <w:numFmt w:val="bullet"/>
      <w:pStyle w:val="ListBullet3"/>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ED2400E4"/>
    <w:lvl w:ilvl="0">
      <w:start w:val="1"/>
      <w:numFmt w:val="bullet"/>
      <w:pStyle w:val="ListBullet2"/>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80B4DEC4"/>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B1963696"/>
    <w:lvl w:ilvl="0">
      <w:start w:val="1"/>
      <w:numFmt w:val="bullet"/>
      <w:pStyle w:val="ListBullet"/>
      <w:lvlText w:val=""/>
      <w:lvlJc w:val="left"/>
      <w:pPr>
        <w:tabs>
          <w:tab w:val="num" w:pos="360"/>
        </w:tabs>
        <w:ind w:left="360" w:hanging="360"/>
      </w:pPr>
      <w:rPr>
        <w:rFonts w:ascii="Symbol" w:hAnsi="Symbol" w:hint="default"/>
      </w:rPr>
    </w:lvl>
  </w:abstractNum>
  <w:abstractNum w:abstractNumId="10" w15:restartNumberingAfterBreak="0">
    <w:nsid w:val="00000002"/>
    <w:multiLevelType w:val="singleLevel"/>
    <w:tmpl w:val="00000002"/>
    <w:name w:val="WW8Num6"/>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1" w15:restartNumberingAfterBreak="0">
    <w:nsid w:val="00000003"/>
    <w:multiLevelType w:val="singleLevel"/>
    <w:tmpl w:val="00000003"/>
    <w:name w:val="WW8Num7"/>
    <w:lvl w:ilvl="0">
      <w:start w:val="1"/>
      <w:numFmt w:val="bullet"/>
      <w:lvlText w:val=""/>
      <w:lvlJc w:val="left"/>
      <w:pPr>
        <w:tabs>
          <w:tab w:val="num" w:pos="0"/>
        </w:tabs>
        <w:ind w:left="720" w:hanging="360"/>
      </w:pPr>
      <w:rPr>
        <w:rFonts w:ascii="Wingdings" w:hAnsi="Wingdings" w:cs="Symbol"/>
        <w:color w:val="000000"/>
        <w:sz w:val="20"/>
        <w:szCs w:val="20"/>
      </w:rPr>
    </w:lvl>
  </w:abstractNum>
  <w:abstractNum w:abstractNumId="12" w15:restartNumberingAfterBreak="0">
    <w:nsid w:val="00000004"/>
    <w:multiLevelType w:val="singleLevel"/>
    <w:tmpl w:val="00000004"/>
    <w:name w:val="WW8Num8"/>
    <w:lvl w:ilvl="0">
      <w:start w:val="1"/>
      <w:numFmt w:val="bullet"/>
      <w:lvlText w:val=""/>
      <w:lvlJc w:val="left"/>
      <w:pPr>
        <w:tabs>
          <w:tab w:val="num" w:pos="0"/>
        </w:tabs>
        <w:ind w:left="360" w:hanging="360"/>
      </w:pPr>
      <w:rPr>
        <w:rFonts w:ascii="Wingdings" w:hAnsi="Wingdings" w:cs="Symbol"/>
        <w:color w:val="000000"/>
        <w:sz w:val="20"/>
        <w:szCs w:val="20"/>
      </w:rPr>
    </w:lvl>
  </w:abstractNum>
  <w:abstractNum w:abstractNumId="13" w15:restartNumberingAfterBreak="0">
    <w:nsid w:val="08C807FB"/>
    <w:multiLevelType w:val="hybridMultilevel"/>
    <w:tmpl w:val="03205F4C"/>
    <w:lvl w:ilvl="0" w:tplc="0809000F">
      <w:start w:val="1"/>
      <w:numFmt w:val="decimal"/>
      <w:lvlText w:val="%1."/>
      <w:lvlJc w:val="left"/>
      <w:pPr>
        <w:ind w:left="720" w:hanging="360"/>
      </w:pPr>
      <w:rPr>
        <w:rFonts w:hint="default"/>
      </w:rPr>
    </w:lvl>
    <w:lvl w:ilvl="1" w:tplc="08090019">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4" w15:restartNumberingAfterBreak="0">
    <w:nsid w:val="1A31065A"/>
    <w:multiLevelType w:val="hybridMultilevel"/>
    <w:tmpl w:val="61CE9A02"/>
    <w:lvl w:ilvl="0" w:tplc="C212A55C">
      <w:numFmt w:val="bullet"/>
      <w:lvlText w:val="-"/>
      <w:lvlJc w:val="left"/>
      <w:pPr>
        <w:ind w:left="720" w:hanging="360"/>
      </w:pPr>
      <w:rPr>
        <w:rFonts w:ascii="Times New Roman" w:eastAsia="Times New Roman" w:hAnsi="Times New Roman" w:cs="Times New Roman"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5" w15:restartNumberingAfterBreak="0">
    <w:nsid w:val="24C31301"/>
    <w:multiLevelType w:val="hybridMultilevel"/>
    <w:tmpl w:val="92124F74"/>
    <w:lvl w:ilvl="0" w:tplc="08090001">
      <w:start w:val="1"/>
      <w:numFmt w:val="bullet"/>
      <w:lvlText w:val=""/>
      <w:lvlJc w:val="left"/>
      <w:pPr>
        <w:ind w:left="1080" w:hanging="360"/>
      </w:pPr>
      <w:rPr>
        <w:rFonts w:ascii="Symbol" w:hAnsi="Symbol" w:hint="default"/>
      </w:rPr>
    </w:lvl>
    <w:lvl w:ilvl="1" w:tplc="08090003" w:tentative="1">
      <w:start w:val="1"/>
      <w:numFmt w:val="bullet"/>
      <w:lvlText w:val="o"/>
      <w:lvlJc w:val="left"/>
      <w:pPr>
        <w:ind w:left="1800" w:hanging="360"/>
      </w:pPr>
      <w:rPr>
        <w:rFonts w:ascii="Courier New" w:hAnsi="Courier New" w:cs="Courier New" w:hint="default"/>
      </w:rPr>
    </w:lvl>
    <w:lvl w:ilvl="2" w:tplc="08090005" w:tentative="1">
      <w:start w:val="1"/>
      <w:numFmt w:val="bullet"/>
      <w:lvlText w:val=""/>
      <w:lvlJc w:val="left"/>
      <w:pPr>
        <w:ind w:left="2520" w:hanging="360"/>
      </w:pPr>
      <w:rPr>
        <w:rFonts w:ascii="Wingdings" w:hAnsi="Wingdings" w:hint="default"/>
      </w:rPr>
    </w:lvl>
    <w:lvl w:ilvl="3" w:tplc="08090001" w:tentative="1">
      <w:start w:val="1"/>
      <w:numFmt w:val="bullet"/>
      <w:lvlText w:val=""/>
      <w:lvlJc w:val="left"/>
      <w:pPr>
        <w:ind w:left="3240" w:hanging="360"/>
      </w:pPr>
      <w:rPr>
        <w:rFonts w:ascii="Symbol" w:hAnsi="Symbol" w:hint="default"/>
      </w:rPr>
    </w:lvl>
    <w:lvl w:ilvl="4" w:tplc="08090003" w:tentative="1">
      <w:start w:val="1"/>
      <w:numFmt w:val="bullet"/>
      <w:lvlText w:val="o"/>
      <w:lvlJc w:val="left"/>
      <w:pPr>
        <w:ind w:left="3960" w:hanging="360"/>
      </w:pPr>
      <w:rPr>
        <w:rFonts w:ascii="Courier New" w:hAnsi="Courier New" w:cs="Courier New" w:hint="default"/>
      </w:rPr>
    </w:lvl>
    <w:lvl w:ilvl="5" w:tplc="08090005" w:tentative="1">
      <w:start w:val="1"/>
      <w:numFmt w:val="bullet"/>
      <w:lvlText w:val=""/>
      <w:lvlJc w:val="left"/>
      <w:pPr>
        <w:ind w:left="4680" w:hanging="360"/>
      </w:pPr>
      <w:rPr>
        <w:rFonts w:ascii="Wingdings" w:hAnsi="Wingdings" w:hint="default"/>
      </w:rPr>
    </w:lvl>
    <w:lvl w:ilvl="6" w:tplc="08090001" w:tentative="1">
      <w:start w:val="1"/>
      <w:numFmt w:val="bullet"/>
      <w:lvlText w:val=""/>
      <w:lvlJc w:val="left"/>
      <w:pPr>
        <w:ind w:left="5400" w:hanging="360"/>
      </w:pPr>
      <w:rPr>
        <w:rFonts w:ascii="Symbol" w:hAnsi="Symbol" w:hint="default"/>
      </w:rPr>
    </w:lvl>
    <w:lvl w:ilvl="7" w:tplc="08090003" w:tentative="1">
      <w:start w:val="1"/>
      <w:numFmt w:val="bullet"/>
      <w:lvlText w:val="o"/>
      <w:lvlJc w:val="left"/>
      <w:pPr>
        <w:ind w:left="6120" w:hanging="360"/>
      </w:pPr>
      <w:rPr>
        <w:rFonts w:ascii="Courier New" w:hAnsi="Courier New" w:cs="Courier New" w:hint="default"/>
      </w:rPr>
    </w:lvl>
    <w:lvl w:ilvl="8" w:tplc="08090005" w:tentative="1">
      <w:start w:val="1"/>
      <w:numFmt w:val="bullet"/>
      <w:lvlText w:val=""/>
      <w:lvlJc w:val="left"/>
      <w:pPr>
        <w:ind w:left="6840" w:hanging="360"/>
      </w:pPr>
      <w:rPr>
        <w:rFonts w:ascii="Wingdings" w:hAnsi="Wingdings" w:hint="default"/>
      </w:rPr>
    </w:lvl>
  </w:abstractNum>
  <w:abstractNum w:abstractNumId="16" w15:restartNumberingAfterBreak="0">
    <w:nsid w:val="27CB4DBF"/>
    <w:multiLevelType w:val="hybridMultilevel"/>
    <w:tmpl w:val="A958177C"/>
    <w:lvl w:ilvl="0" w:tplc="40090001">
      <w:start w:val="1"/>
      <w:numFmt w:val="bullet"/>
      <w:lvlText w:val=""/>
      <w:lvlJc w:val="left"/>
      <w:pPr>
        <w:ind w:left="360" w:hanging="360"/>
      </w:pPr>
      <w:rPr>
        <w:rFonts w:ascii="Symbol" w:hAnsi="Symbol" w:hint="default"/>
      </w:rPr>
    </w:lvl>
    <w:lvl w:ilvl="1" w:tplc="40090003" w:tentative="1">
      <w:start w:val="1"/>
      <w:numFmt w:val="bullet"/>
      <w:lvlText w:val="o"/>
      <w:lvlJc w:val="left"/>
      <w:pPr>
        <w:ind w:left="1080" w:hanging="360"/>
      </w:pPr>
      <w:rPr>
        <w:rFonts w:ascii="Courier New" w:hAnsi="Courier New" w:cs="Courier New" w:hint="default"/>
      </w:rPr>
    </w:lvl>
    <w:lvl w:ilvl="2" w:tplc="40090005" w:tentative="1">
      <w:start w:val="1"/>
      <w:numFmt w:val="bullet"/>
      <w:lvlText w:val=""/>
      <w:lvlJc w:val="left"/>
      <w:pPr>
        <w:ind w:left="1800" w:hanging="360"/>
      </w:pPr>
      <w:rPr>
        <w:rFonts w:ascii="Wingdings" w:hAnsi="Wingdings" w:hint="default"/>
      </w:rPr>
    </w:lvl>
    <w:lvl w:ilvl="3" w:tplc="40090001" w:tentative="1">
      <w:start w:val="1"/>
      <w:numFmt w:val="bullet"/>
      <w:lvlText w:val=""/>
      <w:lvlJc w:val="left"/>
      <w:pPr>
        <w:ind w:left="2520" w:hanging="360"/>
      </w:pPr>
      <w:rPr>
        <w:rFonts w:ascii="Symbol" w:hAnsi="Symbol" w:hint="default"/>
      </w:rPr>
    </w:lvl>
    <w:lvl w:ilvl="4" w:tplc="40090003" w:tentative="1">
      <w:start w:val="1"/>
      <w:numFmt w:val="bullet"/>
      <w:lvlText w:val="o"/>
      <w:lvlJc w:val="left"/>
      <w:pPr>
        <w:ind w:left="3240" w:hanging="360"/>
      </w:pPr>
      <w:rPr>
        <w:rFonts w:ascii="Courier New" w:hAnsi="Courier New" w:cs="Courier New" w:hint="default"/>
      </w:rPr>
    </w:lvl>
    <w:lvl w:ilvl="5" w:tplc="40090005" w:tentative="1">
      <w:start w:val="1"/>
      <w:numFmt w:val="bullet"/>
      <w:lvlText w:val=""/>
      <w:lvlJc w:val="left"/>
      <w:pPr>
        <w:ind w:left="3960" w:hanging="360"/>
      </w:pPr>
      <w:rPr>
        <w:rFonts w:ascii="Wingdings" w:hAnsi="Wingdings" w:hint="default"/>
      </w:rPr>
    </w:lvl>
    <w:lvl w:ilvl="6" w:tplc="40090001" w:tentative="1">
      <w:start w:val="1"/>
      <w:numFmt w:val="bullet"/>
      <w:lvlText w:val=""/>
      <w:lvlJc w:val="left"/>
      <w:pPr>
        <w:ind w:left="4680" w:hanging="360"/>
      </w:pPr>
      <w:rPr>
        <w:rFonts w:ascii="Symbol" w:hAnsi="Symbol" w:hint="default"/>
      </w:rPr>
    </w:lvl>
    <w:lvl w:ilvl="7" w:tplc="40090003" w:tentative="1">
      <w:start w:val="1"/>
      <w:numFmt w:val="bullet"/>
      <w:lvlText w:val="o"/>
      <w:lvlJc w:val="left"/>
      <w:pPr>
        <w:ind w:left="5400" w:hanging="360"/>
      </w:pPr>
      <w:rPr>
        <w:rFonts w:ascii="Courier New" w:hAnsi="Courier New" w:cs="Courier New" w:hint="default"/>
      </w:rPr>
    </w:lvl>
    <w:lvl w:ilvl="8" w:tplc="40090005" w:tentative="1">
      <w:start w:val="1"/>
      <w:numFmt w:val="bullet"/>
      <w:lvlText w:val=""/>
      <w:lvlJc w:val="left"/>
      <w:pPr>
        <w:ind w:left="6120" w:hanging="360"/>
      </w:pPr>
      <w:rPr>
        <w:rFonts w:ascii="Wingdings" w:hAnsi="Wingdings" w:hint="default"/>
      </w:rPr>
    </w:lvl>
  </w:abstractNum>
  <w:abstractNum w:abstractNumId="17" w15:restartNumberingAfterBreak="0">
    <w:nsid w:val="28631666"/>
    <w:multiLevelType w:val="hybridMultilevel"/>
    <w:tmpl w:val="6C1E1DC2"/>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8" w15:restartNumberingAfterBreak="0">
    <w:nsid w:val="31915283"/>
    <w:multiLevelType w:val="hybridMultilevel"/>
    <w:tmpl w:val="628A9F88"/>
    <w:lvl w:ilvl="0" w:tplc="40090001">
      <w:start w:val="1"/>
      <w:numFmt w:val="bullet"/>
      <w:lvlText w:val=""/>
      <w:lvlJc w:val="left"/>
      <w:pPr>
        <w:ind w:left="1116" w:hanging="360"/>
      </w:pPr>
      <w:rPr>
        <w:rFonts w:ascii="Symbol" w:hAnsi="Symbol" w:hint="default"/>
      </w:rPr>
    </w:lvl>
    <w:lvl w:ilvl="1" w:tplc="40090003" w:tentative="1">
      <w:start w:val="1"/>
      <w:numFmt w:val="bullet"/>
      <w:lvlText w:val="o"/>
      <w:lvlJc w:val="left"/>
      <w:pPr>
        <w:ind w:left="1836" w:hanging="360"/>
      </w:pPr>
      <w:rPr>
        <w:rFonts w:ascii="Courier New" w:hAnsi="Courier New" w:cs="Courier New" w:hint="default"/>
      </w:rPr>
    </w:lvl>
    <w:lvl w:ilvl="2" w:tplc="40090005" w:tentative="1">
      <w:start w:val="1"/>
      <w:numFmt w:val="bullet"/>
      <w:lvlText w:val=""/>
      <w:lvlJc w:val="left"/>
      <w:pPr>
        <w:ind w:left="2556" w:hanging="360"/>
      </w:pPr>
      <w:rPr>
        <w:rFonts w:ascii="Wingdings" w:hAnsi="Wingdings" w:hint="default"/>
      </w:rPr>
    </w:lvl>
    <w:lvl w:ilvl="3" w:tplc="40090001" w:tentative="1">
      <w:start w:val="1"/>
      <w:numFmt w:val="bullet"/>
      <w:lvlText w:val=""/>
      <w:lvlJc w:val="left"/>
      <w:pPr>
        <w:ind w:left="3276" w:hanging="360"/>
      </w:pPr>
      <w:rPr>
        <w:rFonts w:ascii="Symbol" w:hAnsi="Symbol" w:hint="default"/>
      </w:rPr>
    </w:lvl>
    <w:lvl w:ilvl="4" w:tplc="40090003" w:tentative="1">
      <w:start w:val="1"/>
      <w:numFmt w:val="bullet"/>
      <w:lvlText w:val="o"/>
      <w:lvlJc w:val="left"/>
      <w:pPr>
        <w:ind w:left="3996" w:hanging="360"/>
      </w:pPr>
      <w:rPr>
        <w:rFonts w:ascii="Courier New" w:hAnsi="Courier New" w:cs="Courier New" w:hint="default"/>
      </w:rPr>
    </w:lvl>
    <w:lvl w:ilvl="5" w:tplc="40090005" w:tentative="1">
      <w:start w:val="1"/>
      <w:numFmt w:val="bullet"/>
      <w:lvlText w:val=""/>
      <w:lvlJc w:val="left"/>
      <w:pPr>
        <w:ind w:left="4716" w:hanging="360"/>
      </w:pPr>
      <w:rPr>
        <w:rFonts w:ascii="Wingdings" w:hAnsi="Wingdings" w:hint="default"/>
      </w:rPr>
    </w:lvl>
    <w:lvl w:ilvl="6" w:tplc="40090001" w:tentative="1">
      <w:start w:val="1"/>
      <w:numFmt w:val="bullet"/>
      <w:lvlText w:val=""/>
      <w:lvlJc w:val="left"/>
      <w:pPr>
        <w:ind w:left="5436" w:hanging="360"/>
      </w:pPr>
      <w:rPr>
        <w:rFonts w:ascii="Symbol" w:hAnsi="Symbol" w:hint="default"/>
      </w:rPr>
    </w:lvl>
    <w:lvl w:ilvl="7" w:tplc="40090003" w:tentative="1">
      <w:start w:val="1"/>
      <w:numFmt w:val="bullet"/>
      <w:lvlText w:val="o"/>
      <w:lvlJc w:val="left"/>
      <w:pPr>
        <w:ind w:left="6156" w:hanging="360"/>
      </w:pPr>
      <w:rPr>
        <w:rFonts w:ascii="Courier New" w:hAnsi="Courier New" w:cs="Courier New" w:hint="default"/>
      </w:rPr>
    </w:lvl>
    <w:lvl w:ilvl="8" w:tplc="40090005" w:tentative="1">
      <w:start w:val="1"/>
      <w:numFmt w:val="bullet"/>
      <w:lvlText w:val=""/>
      <w:lvlJc w:val="left"/>
      <w:pPr>
        <w:ind w:left="6876" w:hanging="360"/>
      </w:pPr>
      <w:rPr>
        <w:rFonts w:ascii="Wingdings" w:hAnsi="Wingdings" w:hint="default"/>
      </w:rPr>
    </w:lvl>
  </w:abstractNum>
  <w:abstractNum w:abstractNumId="19" w15:restartNumberingAfterBreak="0">
    <w:nsid w:val="415C1B02"/>
    <w:multiLevelType w:val="hybridMultilevel"/>
    <w:tmpl w:val="AB6005E6"/>
    <w:lvl w:ilvl="0" w:tplc="40090001">
      <w:start w:val="1"/>
      <w:numFmt w:val="bullet"/>
      <w:lvlText w:val=""/>
      <w:lvlJc w:val="left"/>
      <w:pPr>
        <w:ind w:left="1068" w:hanging="360"/>
      </w:pPr>
      <w:rPr>
        <w:rFonts w:ascii="Symbol" w:hAnsi="Symbol" w:hint="default"/>
      </w:rPr>
    </w:lvl>
    <w:lvl w:ilvl="1" w:tplc="40090003" w:tentative="1">
      <w:start w:val="1"/>
      <w:numFmt w:val="bullet"/>
      <w:lvlText w:val="o"/>
      <w:lvlJc w:val="left"/>
      <w:pPr>
        <w:ind w:left="1788" w:hanging="360"/>
      </w:pPr>
      <w:rPr>
        <w:rFonts w:ascii="Courier New" w:hAnsi="Courier New" w:cs="Courier New" w:hint="default"/>
      </w:rPr>
    </w:lvl>
    <w:lvl w:ilvl="2" w:tplc="40090005" w:tentative="1">
      <w:start w:val="1"/>
      <w:numFmt w:val="bullet"/>
      <w:lvlText w:val=""/>
      <w:lvlJc w:val="left"/>
      <w:pPr>
        <w:ind w:left="2508" w:hanging="360"/>
      </w:pPr>
      <w:rPr>
        <w:rFonts w:ascii="Wingdings" w:hAnsi="Wingdings" w:hint="default"/>
      </w:rPr>
    </w:lvl>
    <w:lvl w:ilvl="3" w:tplc="40090001" w:tentative="1">
      <w:start w:val="1"/>
      <w:numFmt w:val="bullet"/>
      <w:lvlText w:val=""/>
      <w:lvlJc w:val="left"/>
      <w:pPr>
        <w:ind w:left="3228" w:hanging="360"/>
      </w:pPr>
      <w:rPr>
        <w:rFonts w:ascii="Symbol" w:hAnsi="Symbol" w:hint="default"/>
      </w:rPr>
    </w:lvl>
    <w:lvl w:ilvl="4" w:tplc="40090003" w:tentative="1">
      <w:start w:val="1"/>
      <w:numFmt w:val="bullet"/>
      <w:lvlText w:val="o"/>
      <w:lvlJc w:val="left"/>
      <w:pPr>
        <w:ind w:left="3948" w:hanging="360"/>
      </w:pPr>
      <w:rPr>
        <w:rFonts w:ascii="Courier New" w:hAnsi="Courier New" w:cs="Courier New" w:hint="default"/>
      </w:rPr>
    </w:lvl>
    <w:lvl w:ilvl="5" w:tplc="40090005" w:tentative="1">
      <w:start w:val="1"/>
      <w:numFmt w:val="bullet"/>
      <w:lvlText w:val=""/>
      <w:lvlJc w:val="left"/>
      <w:pPr>
        <w:ind w:left="4668" w:hanging="360"/>
      </w:pPr>
      <w:rPr>
        <w:rFonts w:ascii="Wingdings" w:hAnsi="Wingdings" w:hint="default"/>
      </w:rPr>
    </w:lvl>
    <w:lvl w:ilvl="6" w:tplc="40090001" w:tentative="1">
      <w:start w:val="1"/>
      <w:numFmt w:val="bullet"/>
      <w:lvlText w:val=""/>
      <w:lvlJc w:val="left"/>
      <w:pPr>
        <w:ind w:left="5388" w:hanging="360"/>
      </w:pPr>
      <w:rPr>
        <w:rFonts w:ascii="Symbol" w:hAnsi="Symbol" w:hint="default"/>
      </w:rPr>
    </w:lvl>
    <w:lvl w:ilvl="7" w:tplc="40090003" w:tentative="1">
      <w:start w:val="1"/>
      <w:numFmt w:val="bullet"/>
      <w:lvlText w:val="o"/>
      <w:lvlJc w:val="left"/>
      <w:pPr>
        <w:ind w:left="6108" w:hanging="360"/>
      </w:pPr>
      <w:rPr>
        <w:rFonts w:ascii="Courier New" w:hAnsi="Courier New" w:cs="Courier New" w:hint="default"/>
      </w:rPr>
    </w:lvl>
    <w:lvl w:ilvl="8" w:tplc="40090005" w:tentative="1">
      <w:start w:val="1"/>
      <w:numFmt w:val="bullet"/>
      <w:lvlText w:val=""/>
      <w:lvlJc w:val="left"/>
      <w:pPr>
        <w:ind w:left="6828" w:hanging="360"/>
      </w:pPr>
      <w:rPr>
        <w:rFonts w:ascii="Wingdings" w:hAnsi="Wingdings" w:hint="default"/>
      </w:rPr>
    </w:lvl>
  </w:abstractNum>
  <w:abstractNum w:abstractNumId="20" w15:restartNumberingAfterBreak="0">
    <w:nsid w:val="538A1DF2"/>
    <w:multiLevelType w:val="hybridMultilevel"/>
    <w:tmpl w:val="E988B94C"/>
    <w:lvl w:ilvl="0" w:tplc="08090001">
      <w:start w:val="1"/>
      <w:numFmt w:val="bullet"/>
      <w:lvlText w:val=""/>
      <w:lvlJc w:val="left"/>
      <w:pPr>
        <w:ind w:left="1245" w:hanging="360"/>
      </w:pPr>
      <w:rPr>
        <w:rFonts w:ascii="Symbol" w:hAnsi="Symbol" w:hint="default"/>
      </w:rPr>
    </w:lvl>
    <w:lvl w:ilvl="1" w:tplc="08090003" w:tentative="1">
      <w:start w:val="1"/>
      <w:numFmt w:val="bullet"/>
      <w:lvlText w:val="o"/>
      <w:lvlJc w:val="left"/>
      <w:pPr>
        <w:ind w:left="1965" w:hanging="360"/>
      </w:pPr>
      <w:rPr>
        <w:rFonts w:ascii="Courier New" w:hAnsi="Courier New" w:cs="Courier New" w:hint="default"/>
      </w:rPr>
    </w:lvl>
    <w:lvl w:ilvl="2" w:tplc="08090005" w:tentative="1">
      <w:start w:val="1"/>
      <w:numFmt w:val="bullet"/>
      <w:lvlText w:val=""/>
      <w:lvlJc w:val="left"/>
      <w:pPr>
        <w:ind w:left="2685" w:hanging="360"/>
      </w:pPr>
      <w:rPr>
        <w:rFonts w:ascii="Wingdings" w:hAnsi="Wingdings" w:hint="default"/>
      </w:rPr>
    </w:lvl>
    <w:lvl w:ilvl="3" w:tplc="08090001" w:tentative="1">
      <w:start w:val="1"/>
      <w:numFmt w:val="bullet"/>
      <w:lvlText w:val=""/>
      <w:lvlJc w:val="left"/>
      <w:pPr>
        <w:ind w:left="3405" w:hanging="360"/>
      </w:pPr>
      <w:rPr>
        <w:rFonts w:ascii="Symbol" w:hAnsi="Symbol" w:hint="default"/>
      </w:rPr>
    </w:lvl>
    <w:lvl w:ilvl="4" w:tplc="08090003" w:tentative="1">
      <w:start w:val="1"/>
      <w:numFmt w:val="bullet"/>
      <w:lvlText w:val="o"/>
      <w:lvlJc w:val="left"/>
      <w:pPr>
        <w:ind w:left="4125" w:hanging="360"/>
      </w:pPr>
      <w:rPr>
        <w:rFonts w:ascii="Courier New" w:hAnsi="Courier New" w:cs="Courier New" w:hint="default"/>
      </w:rPr>
    </w:lvl>
    <w:lvl w:ilvl="5" w:tplc="08090005" w:tentative="1">
      <w:start w:val="1"/>
      <w:numFmt w:val="bullet"/>
      <w:lvlText w:val=""/>
      <w:lvlJc w:val="left"/>
      <w:pPr>
        <w:ind w:left="4845" w:hanging="360"/>
      </w:pPr>
      <w:rPr>
        <w:rFonts w:ascii="Wingdings" w:hAnsi="Wingdings" w:hint="default"/>
      </w:rPr>
    </w:lvl>
    <w:lvl w:ilvl="6" w:tplc="08090001" w:tentative="1">
      <w:start w:val="1"/>
      <w:numFmt w:val="bullet"/>
      <w:lvlText w:val=""/>
      <w:lvlJc w:val="left"/>
      <w:pPr>
        <w:ind w:left="5565" w:hanging="360"/>
      </w:pPr>
      <w:rPr>
        <w:rFonts w:ascii="Symbol" w:hAnsi="Symbol" w:hint="default"/>
      </w:rPr>
    </w:lvl>
    <w:lvl w:ilvl="7" w:tplc="08090003" w:tentative="1">
      <w:start w:val="1"/>
      <w:numFmt w:val="bullet"/>
      <w:lvlText w:val="o"/>
      <w:lvlJc w:val="left"/>
      <w:pPr>
        <w:ind w:left="6285" w:hanging="360"/>
      </w:pPr>
      <w:rPr>
        <w:rFonts w:ascii="Courier New" w:hAnsi="Courier New" w:cs="Courier New" w:hint="default"/>
      </w:rPr>
    </w:lvl>
    <w:lvl w:ilvl="8" w:tplc="08090005" w:tentative="1">
      <w:start w:val="1"/>
      <w:numFmt w:val="bullet"/>
      <w:lvlText w:val=""/>
      <w:lvlJc w:val="left"/>
      <w:pPr>
        <w:ind w:left="7005" w:hanging="360"/>
      </w:pPr>
      <w:rPr>
        <w:rFonts w:ascii="Wingdings" w:hAnsi="Wingdings" w:hint="default"/>
      </w:rPr>
    </w:lvl>
  </w:abstractNum>
  <w:abstractNum w:abstractNumId="21" w15:restartNumberingAfterBreak="0">
    <w:nsid w:val="572C06BE"/>
    <w:multiLevelType w:val="hybridMultilevel"/>
    <w:tmpl w:val="C244329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2" w15:restartNumberingAfterBreak="0">
    <w:nsid w:val="63F878AD"/>
    <w:multiLevelType w:val="hybridMultilevel"/>
    <w:tmpl w:val="89F025CE"/>
    <w:lvl w:ilvl="0" w:tplc="08090001">
      <w:start w:val="1"/>
      <w:numFmt w:val="bullet"/>
      <w:lvlText w:val=""/>
      <w:lvlJc w:val="left"/>
      <w:pPr>
        <w:ind w:left="720" w:hanging="360"/>
      </w:pPr>
      <w:rPr>
        <w:rFonts w:ascii="Symbol" w:hAnsi="Symbol" w:hint="default"/>
      </w:rPr>
    </w:lvl>
    <w:lvl w:ilvl="1" w:tplc="08090003">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3" w15:restartNumberingAfterBreak="0">
    <w:nsid w:val="64B37779"/>
    <w:multiLevelType w:val="hybridMultilevel"/>
    <w:tmpl w:val="3E3E2154"/>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24" w15:restartNumberingAfterBreak="0">
    <w:nsid w:val="6B8773FD"/>
    <w:multiLevelType w:val="multilevel"/>
    <w:tmpl w:val="07D4D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19D70D8"/>
    <w:multiLevelType w:val="multilevel"/>
    <w:tmpl w:val="C87245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00694755">
    <w:abstractNumId w:val="9"/>
  </w:num>
  <w:num w:numId="2" w16cid:durableId="1100687559">
    <w:abstractNumId w:val="7"/>
  </w:num>
  <w:num w:numId="3" w16cid:durableId="940533982">
    <w:abstractNumId w:val="6"/>
  </w:num>
  <w:num w:numId="4" w16cid:durableId="1139614644">
    <w:abstractNumId w:val="5"/>
  </w:num>
  <w:num w:numId="5" w16cid:durableId="894436708">
    <w:abstractNumId w:val="4"/>
  </w:num>
  <w:num w:numId="6" w16cid:durableId="1772164738">
    <w:abstractNumId w:val="8"/>
  </w:num>
  <w:num w:numId="7" w16cid:durableId="774208311">
    <w:abstractNumId w:val="3"/>
  </w:num>
  <w:num w:numId="8" w16cid:durableId="983853382">
    <w:abstractNumId w:val="2"/>
  </w:num>
  <w:num w:numId="9" w16cid:durableId="208928784">
    <w:abstractNumId w:val="1"/>
  </w:num>
  <w:num w:numId="10" w16cid:durableId="1707828764">
    <w:abstractNumId w:val="0"/>
  </w:num>
  <w:num w:numId="11" w16cid:durableId="162091223">
    <w:abstractNumId w:val="14"/>
  </w:num>
  <w:num w:numId="12" w16cid:durableId="750732939">
    <w:abstractNumId w:val="21"/>
  </w:num>
  <w:num w:numId="13" w16cid:durableId="439878016">
    <w:abstractNumId w:val="22"/>
  </w:num>
  <w:num w:numId="14" w16cid:durableId="518742519">
    <w:abstractNumId w:val="17"/>
  </w:num>
  <w:num w:numId="15" w16cid:durableId="67266025">
    <w:abstractNumId w:val="13"/>
  </w:num>
  <w:num w:numId="16" w16cid:durableId="987897800">
    <w:abstractNumId w:val="10"/>
  </w:num>
  <w:num w:numId="17" w16cid:durableId="881211378">
    <w:abstractNumId w:val="11"/>
  </w:num>
  <w:num w:numId="18" w16cid:durableId="1786264373">
    <w:abstractNumId w:val="12"/>
  </w:num>
  <w:num w:numId="19" w16cid:durableId="1897662926">
    <w:abstractNumId w:val="15"/>
  </w:num>
  <w:num w:numId="20" w16cid:durableId="1623270133">
    <w:abstractNumId w:val="20"/>
  </w:num>
  <w:num w:numId="21" w16cid:durableId="1966276636">
    <w:abstractNumId w:val="23"/>
  </w:num>
  <w:num w:numId="22" w16cid:durableId="1567491793">
    <w:abstractNumId w:val="25"/>
  </w:num>
  <w:num w:numId="23" w16cid:durableId="2143884367">
    <w:abstractNumId w:val="19"/>
  </w:num>
  <w:num w:numId="24" w16cid:durableId="372507391">
    <w:abstractNumId w:val="18"/>
  </w:num>
  <w:num w:numId="25" w16cid:durableId="1261371924">
    <w:abstractNumId w:val="24"/>
  </w:num>
  <w:num w:numId="26" w16cid:durableId="691154247">
    <w:abstractNumId w:val="1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E1B76"/>
    <w:rsid w:val="00005EB4"/>
    <w:rsid w:val="000085A0"/>
    <w:rsid w:val="00022D44"/>
    <w:rsid w:val="00023C84"/>
    <w:rsid w:val="00026D80"/>
    <w:rsid w:val="00030F29"/>
    <w:rsid w:val="00033106"/>
    <w:rsid w:val="00034FD3"/>
    <w:rsid w:val="0003653A"/>
    <w:rsid w:val="000407D7"/>
    <w:rsid w:val="00042731"/>
    <w:rsid w:val="0004402A"/>
    <w:rsid w:val="00044FBD"/>
    <w:rsid w:val="00050565"/>
    <w:rsid w:val="00050A92"/>
    <w:rsid w:val="0007053D"/>
    <w:rsid w:val="0007185F"/>
    <w:rsid w:val="00076824"/>
    <w:rsid w:val="0008034C"/>
    <w:rsid w:val="00084347"/>
    <w:rsid w:val="0008660C"/>
    <w:rsid w:val="00092898"/>
    <w:rsid w:val="000931E3"/>
    <w:rsid w:val="000957DC"/>
    <w:rsid w:val="000D3D5F"/>
    <w:rsid w:val="000E0A0E"/>
    <w:rsid w:val="000E1F23"/>
    <w:rsid w:val="000E7607"/>
    <w:rsid w:val="000F29FC"/>
    <w:rsid w:val="000F365B"/>
    <w:rsid w:val="000F4CEF"/>
    <w:rsid w:val="001041F6"/>
    <w:rsid w:val="00116BDE"/>
    <w:rsid w:val="00120B81"/>
    <w:rsid w:val="001247B2"/>
    <w:rsid w:val="00126B67"/>
    <w:rsid w:val="00130A25"/>
    <w:rsid w:val="00131B38"/>
    <w:rsid w:val="00132DFF"/>
    <w:rsid w:val="00141CA5"/>
    <w:rsid w:val="001512BD"/>
    <w:rsid w:val="001574EF"/>
    <w:rsid w:val="00162915"/>
    <w:rsid w:val="00167B85"/>
    <w:rsid w:val="00176AE2"/>
    <w:rsid w:val="00191880"/>
    <w:rsid w:val="0019449C"/>
    <w:rsid w:val="00196178"/>
    <w:rsid w:val="001A20F4"/>
    <w:rsid w:val="001B2E7D"/>
    <w:rsid w:val="001C1A82"/>
    <w:rsid w:val="001C1BBA"/>
    <w:rsid w:val="001D00D0"/>
    <w:rsid w:val="001D4CA9"/>
    <w:rsid w:val="001D5DDB"/>
    <w:rsid w:val="001D6429"/>
    <w:rsid w:val="001E1FED"/>
    <w:rsid w:val="001E32C7"/>
    <w:rsid w:val="0020133C"/>
    <w:rsid w:val="00212D28"/>
    <w:rsid w:val="002225EA"/>
    <w:rsid w:val="00224389"/>
    <w:rsid w:val="002279E3"/>
    <w:rsid w:val="002320AA"/>
    <w:rsid w:val="00243B49"/>
    <w:rsid w:val="002442C1"/>
    <w:rsid w:val="00253735"/>
    <w:rsid w:val="00257D5B"/>
    <w:rsid w:val="002600BF"/>
    <w:rsid w:val="002633FE"/>
    <w:rsid w:val="002646B3"/>
    <w:rsid w:val="0026603F"/>
    <w:rsid w:val="002704B7"/>
    <w:rsid w:val="002706AA"/>
    <w:rsid w:val="002832BA"/>
    <w:rsid w:val="002847A4"/>
    <w:rsid w:val="00284A71"/>
    <w:rsid w:val="0028598A"/>
    <w:rsid w:val="002865FF"/>
    <w:rsid w:val="00287E91"/>
    <w:rsid w:val="0029489B"/>
    <w:rsid w:val="002A0221"/>
    <w:rsid w:val="002B386C"/>
    <w:rsid w:val="002C40C3"/>
    <w:rsid w:val="002D3ABA"/>
    <w:rsid w:val="002E2875"/>
    <w:rsid w:val="002E4469"/>
    <w:rsid w:val="002F043D"/>
    <w:rsid w:val="002F3051"/>
    <w:rsid w:val="002F3D11"/>
    <w:rsid w:val="002F41C5"/>
    <w:rsid w:val="002F539C"/>
    <w:rsid w:val="003313E6"/>
    <w:rsid w:val="003320C0"/>
    <w:rsid w:val="00344BA9"/>
    <w:rsid w:val="00346252"/>
    <w:rsid w:val="003474B9"/>
    <w:rsid w:val="0035587A"/>
    <w:rsid w:val="00355FD5"/>
    <w:rsid w:val="003618E5"/>
    <w:rsid w:val="003705B9"/>
    <w:rsid w:val="00373645"/>
    <w:rsid w:val="0038481D"/>
    <w:rsid w:val="00390C5D"/>
    <w:rsid w:val="003A385D"/>
    <w:rsid w:val="003A3A7D"/>
    <w:rsid w:val="003B0D22"/>
    <w:rsid w:val="003B502A"/>
    <w:rsid w:val="003B5733"/>
    <w:rsid w:val="003C1FF5"/>
    <w:rsid w:val="003C596E"/>
    <w:rsid w:val="003D04FE"/>
    <w:rsid w:val="003E3A7C"/>
    <w:rsid w:val="00403294"/>
    <w:rsid w:val="0040385D"/>
    <w:rsid w:val="0040541D"/>
    <w:rsid w:val="0041546D"/>
    <w:rsid w:val="00422836"/>
    <w:rsid w:val="0043629D"/>
    <w:rsid w:val="00442A09"/>
    <w:rsid w:val="00456C11"/>
    <w:rsid w:val="004655B6"/>
    <w:rsid w:val="00465F51"/>
    <w:rsid w:val="004737AB"/>
    <w:rsid w:val="004800D9"/>
    <w:rsid w:val="00481097"/>
    <w:rsid w:val="00494120"/>
    <w:rsid w:val="004A0045"/>
    <w:rsid w:val="004C42F3"/>
    <w:rsid w:val="004C4546"/>
    <w:rsid w:val="004C4EA0"/>
    <w:rsid w:val="004D1442"/>
    <w:rsid w:val="004D2712"/>
    <w:rsid w:val="004E1B25"/>
    <w:rsid w:val="004E25C1"/>
    <w:rsid w:val="004F6F28"/>
    <w:rsid w:val="00502E62"/>
    <w:rsid w:val="005128DA"/>
    <w:rsid w:val="00523F39"/>
    <w:rsid w:val="0053386A"/>
    <w:rsid w:val="00543DF6"/>
    <w:rsid w:val="00544418"/>
    <w:rsid w:val="00546FCB"/>
    <w:rsid w:val="0055178B"/>
    <w:rsid w:val="00591230"/>
    <w:rsid w:val="0059253F"/>
    <w:rsid w:val="0059328F"/>
    <w:rsid w:val="005B6691"/>
    <w:rsid w:val="005D6711"/>
    <w:rsid w:val="005F7E4E"/>
    <w:rsid w:val="0061187D"/>
    <w:rsid w:val="0062015E"/>
    <w:rsid w:val="00634C67"/>
    <w:rsid w:val="00644AD7"/>
    <w:rsid w:val="0065230E"/>
    <w:rsid w:val="00653859"/>
    <w:rsid w:val="00654266"/>
    <w:rsid w:val="0065781D"/>
    <w:rsid w:val="006600E7"/>
    <w:rsid w:val="006679BB"/>
    <w:rsid w:val="00670CF6"/>
    <w:rsid w:val="00680AA5"/>
    <w:rsid w:val="00686630"/>
    <w:rsid w:val="006875F7"/>
    <w:rsid w:val="0069250E"/>
    <w:rsid w:val="006A3A96"/>
    <w:rsid w:val="006A65D6"/>
    <w:rsid w:val="006B16AE"/>
    <w:rsid w:val="006B3948"/>
    <w:rsid w:val="006B7AA2"/>
    <w:rsid w:val="006D4F4D"/>
    <w:rsid w:val="006E01E6"/>
    <w:rsid w:val="006E4D86"/>
    <w:rsid w:val="006F011F"/>
    <w:rsid w:val="00706101"/>
    <w:rsid w:val="00733D6E"/>
    <w:rsid w:val="007379C3"/>
    <w:rsid w:val="007401F7"/>
    <w:rsid w:val="0074035A"/>
    <w:rsid w:val="00744793"/>
    <w:rsid w:val="0074522D"/>
    <w:rsid w:val="0075519A"/>
    <w:rsid w:val="00762C6D"/>
    <w:rsid w:val="007762AF"/>
    <w:rsid w:val="007824D9"/>
    <w:rsid w:val="0078337A"/>
    <w:rsid w:val="00787F6B"/>
    <w:rsid w:val="00792D18"/>
    <w:rsid w:val="007932A8"/>
    <w:rsid w:val="00797B21"/>
    <w:rsid w:val="00797CC5"/>
    <w:rsid w:val="007A1437"/>
    <w:rsid w:val="007A74CF"/>
    <w:rsid w:val="007B2588"/>
    <w:rsid w:val="007B3F79"/>
    <w:rsid w:val="007C2503"/>
    <w:rsid w:val="007C4556"/>
    <w:rsid w:val="007D70EB"/>
    <w:rsid w:val="007E1165"/>
    <w:rsid w:val="007E5D01"/>
    <w:rsid w:val="007E79B5"/>
    <w:rsid w:val="007F1776"/>
    <w:rsid w:val="007F4461"/>
    <w:rsid w:val="00800326"/>
    <w:rsid w:val="00802F62"/>
    <w:rsid w:val="0081406B"/>
    <w:rsid w:val="00817946"/>
    <w:rsid w:val="0082040C"/>
    <w:rsid w:val="00822504"/>
    <w:rsid w:val="00822AB7"/>
    <w:rsid w:val="00834A7D"/>
    <w:rsid w:val="008443DA"/>
    <w:rsid w:val="00847FAB"/>
    <w:rsid w:val="00851223"/>
    <w:rsid w:val="00866226"/>
    <w:rsid w:val="00870E32"/>
    <w:rsid w:val="00872262"/>
    <w:rsid w:val="00876B8D"/>
    <w:rsid w:val="008830E8"/>
    <w:rsid w:val="00887544"/>
    <w:rsid w:val="00892C60"/>
    <w:rsid w:val="00895849"/>
    <w:rsid w:val="008A259F"/>
    <w:rsid w:val="008A3540"/>
    <w:rsid w:val="008B0874"/>
    <w:rsid w:val="008B1397"/>
    <w:rsid w:val="008B6A1D"/>
    <w:rsid w:val="008B7870"/>
    <w:rsid w:val="008B7992"/>
    <w:rsid w:val="008C7C65"/>
    <w:rsid w:val="008E2CFE"/>
    <w:rsid w:val="008E38F6"/>
    <w:rsid w:val="008E543D"/>
    <w:rsid w:val="008F17C5"/>
    <w:rsid w:val="008F62F1"/>
    <w:rsid w:val="009113D6"/>
    <w:rsid w:val="0091193C"/>
    <w:rsid w:val="0091604F"/>
    <w:rsid w:val="009233CB"/>
    <w:rsid w:val="009264AC"/>
    <w:rsid w:val="0093084B"/>
    <w:rsid w:val="00936942"/>
    <w:rsid w:val="00942137"/>
    <w:rsid w:val="00944A93"/>
    <w:rsid w:val="009740D3"/>
    <w:rsid w:val="00974A85"/>
    <w:rsid w:val="00977D17"/>
    <w:rsid w:val="009861A9"/>
    <w:rsid w:val="009960EC"/>
    <w:rsid w:val="009A02F0"/>
    <w:rsid w:val="009A15B7"/>
    <w:rsid w:val="009A3B8A"/>
    <w:rsid w:val="009B05E0"/>
    <w:rsid w:val="009B4E37"/>
    <w:rsid w:val="009C0880"/>
    <w:rsid w:val="009D4D25"/>
    <w:rsid w:val="009E5A66"/>
    <w:rsid w:val="009E6178"/>
    <w:rsid w:val="009E70F5"/>
    <w:rsid w:val="00A03C88"/>
    <w:rsid w:val="00A10718"/>
    <w:rsid w:val="00A262C2"/>
    <w:rsid w:val="00A612CF"/>
    <w:rsid w:val="00A70193"/>
    <w:rsid w:val="00A715FB"/>
    <w:rsid w:val="00A74DE3"/>
    <w:rsid w:val="00A83529"/>
    <w:rsid w:val="00AA346B"/>
    <w:rsid w:val="00AA6E24"/>
    <w:rsid w:val="00AB0D69"/>
    <w:rsid w:val="00AB348B"/>
    <w:rsid w:val="00AD0A40"/>
    <w:rsid w:val="00AD6A2E"/>
    <w:rsid w:val="00AE599B"/>
    <w:rsid w:val="00B2090E"/>
    <w:rsid w:val="00B2655C"/>
    <w:rsid w:val="00B3723E"/>
    <w:rsid w:val="00B47D20"/>
    <w:rsid w:val="00B56435"/>
    <w:rsid w:val="00B60F8D"/>
    <w:rsid w:val="00B63D7A"/>
    <w:rsid w:val="00B82335"/>
    <w:rsid w:val="00B83D05"/>
    <w:rsid w:val="00B843A9"/>
    <w:rsid w:val="00B85CBD"/>
    <w:rsid w:val="00B93393"/>
    <w:rsid w:val="00B9569A"/>
    <w:rsid w:val="00B96E43"/>
    <w:rsid w:val="00BB40C2"/>
    <w:rsid w:val="00BC15B6"/>
    <w:rsid w:val="00BC3CA6"/>
    <w:rsid w:val="00BC79A1"/>
    <w:rsid w:val="00BE253C"/>
    <w:rsid w:val="00BE2E87"/>
    <w:rsid w:val="00BE737D"/>
    <w:rsid w:val="00BE7ABD"/>
    <w:rsid w:val="00BF3AF8"/>
    <w:rsid w:val="00C0020A"/>
    <w:rsid w:val="00C216B6"/>
    <w:rsid w:val="00C23797"/>
    <w:rsid w:val="00C3133C"/>
    <w:rsid w:val="00C40318"/>
    <w:rsid w:val="00C404CD"/>
    <w:rsid w:val="00C42839"/>
    <w:rsid w:val="00C4798E"/>
    <w:rsid w:val="00C5206B"/>
    <w:rsid w:val="00C5370D"/>
    <w:rsid w:val="00C65EAE"/>
    <w:rsid w:val="00C6698A"/>
    <w:rsid w:val="00C8301F"/>
    <w:rsid w:val="00C86508"/>
    <w:rsid w:val="00C87520"/>
    <w:rsid w:val="00C94D22"/>
    <w:rsid w:val="00CB2A6F"/>
    <w:rsid w:val="00CC59E7"/>
    <w:rsid w:val="00CC6600"/>
    <w:rsid w:val="00CC79F8"/>
    <w:rsid w:val="00CE134C"/>
    <w:rsid w:val="00CE37C1"/>
    <w:rsid w:val="00CF05F8"/>
    <w:rsid w:val="00CF1EB5"/>
    <w:rsid w:val="00D01F5E"/>
    <w:rsid w:val="00D03568"/>
    <w:rsid w:val="00D0456B"/>
    <w:rsid w:val="00D10410"/>
    <w:rsid w:val="00D14433"/>
    <w:rsid w:val="00D2306D"/>
    <w:rsid w:val="00D6262E"/>
    <w:rsid w:val="00D62E08"/>
    <w:rsid w:val="00D81A40"/>
    <w:rsid w:val="00D85074"/>
    <w:rsid w:val="00D86078"/>
    <w:rsid w:val="00D95D60"/>
    <w:rsid w:val="00D97160"/>
    <w:rsid w:val="00DA3B36"/>
    <w:rsid w:val="00DA41AA"/>
    <w:rsid w:val="00DC766E"/>
    <w:rsid w:val="00DD1B68"/>
    <w:rsid w:val="00DD3DBA"/>
    <w:rsid w:val="00DD4941"/>
    <w:rsid w:val="00DE1B76"/>
    <w:rsid w:val="00DE1E5D"/>
    <w:rsid w:val="00DE50E8"/>
    <w:rsid w:val="00DE54CB"/>
    <w:rsid w:val="00DE6578"/>
    <w:rsid w:val="00DF2C54"/>
    <w:rsid w:val="00E034EE"/>
    <w:rsid w:val="00E12847"/>
    <w:rsid w:val="00E179D9"/>
    <w:rsid w:val="00E20C28"/>
    <w:rsid w:val="00E20FDE"/>
    <w:rsid w:val="00E36BDD"/>
    <w:rsid w:val="00E401DA"/>
    <w:rsid w:val="00E43229"/>
    <w:rsid w:val="00E474BA"/>
    <w:rsid w:val="00E47933"/>
    <w:rsid w:val="00E620BF"/>
    <w:rsid w:val="00E827FA"/>
    <w:rsid w:val="00E85CF8"/>
    <w:rsid w:val="00EA55B7"/>
    <w:rsid w:val="00EB52FA"/>
    <w:rsid w:val="00EB54B8"/>
    <w:rsid w:val="00EB5802"/>
    <w:rsid w:val="00EC0DB9"/>
    <w:rsid w:val="00EC7F65"/>
    <w:rsid w:val="00EE4F0A"/>
    <w:rsid w:val="00EF4BBD"/>
    <w:rsid w:val="00EF747A"/>
    <w:rsid w:val="00F005DF"/>
    <w:rsid w:val="00F031CA"/>
    <w:rsid w:val="00F078C2"/>
    <w:rsid w:val="00F126FB"/>
    <w:rsid w:val="00F17433"/>
    <w:rsid w:val="00F20CA6"/>
    <w:rsid w:val="00F21252"/>
    <w:rsid w:val="00F236BF"/>
    <w:rsid w:val="00F30266"/>
    <w:rsid w:val="00F41424"/>
    <w:rsid w:val="00F41A36"/>
    <w:rsid w:val="00F42542"/>
    <w:rsid w:val="00F43147"/>
    <w:rsid w:val="00F44474"/>
    <w:rsid w:val="00F44EDC"/>
    <w:rsid w:val="00F61132"/>
    <w:rsid w:val="00F67F62"/>
    <w:rsid w:val="00F71151"/>
    <w:rsid w:val="00F73CD8"/>
    <w:rsid w:val="00F755C1"/>
    <w:rsid w:val="00F81723"/>
    <w:rsid w:val="00F9035D"/>
    <w:rsid w:val="00F90ECC"/>
    <w:rsid w:val="00FA1D3A"/>
    <w:rsid w:val="00FA2EE0"/>
    <w:rsid w:val="00FA4FF0"/>
    <w:rsid w:val="00FA79A2"/>
    <w:rsid w:val="00FB184E"/>
    <w:rsid w:val="00FB2725"/>
    <w:rsid w:val="00FB5A58"/>
    <w:rsid w:val="00FC3195"/>
    <w:rsid w:val="00FC49EF"/>
    <w:rsid w:val="00FD0205"/>
    <w:rsid w:val="00FD0296"/>
    <w:rsid w:val="00FD70B0"/>
    <w:rsid w:val="00FF2B23"/>
    <w:rsid w:val="00FF35F2"/>
    <w:rsid w:val="010D1A9B"/>
    <w:rsid w:val="014A1A76"/>
    <w:rsid w:val="0161639B"/>
    <w:rsid w:val="0181C9FC"/>
    <w:rsid w:val="020F1A7F"/>
    <w:rsid w:val="0248C76F"/>
    <w:rsid w:val="02CEF0F5"/>
    <w:rsid w:val="0307309E"/>
    <w:rsid w:val="0313FB31"/>
    <w:rsid w:val="040A2E49"/>
    <w:rsid w:val="04BE781A"/>
    <w:rsid w:val="04CA4CAF"/>
    <w:rsid w:val="04FB4BC5"/>
    <w:rsid w:val="050842D8"/>
    <w:rsid w:val="053C6A83"/>
    <w:rsid w:val="05870F52"/>
    <w:rsid w:val="05A77A36"/>
    <w:rsid w:val="05C31F6A"/>
    <w:rsid w:val="064D96E0"/>
    <w:rsid w:val="06534BF7"/>
    <w:rsid w:val="06C6D904"/>
    <w:rsid w:val="0751A4AC"/>
    <w:rsid w:val="076CE612"/>
    <w:rsid w:val="078223B6"/>
    <w:rsid w:val="07871BFF"/>
    <w:rsid w:val="07BE985A"/>
    <w:rsid w:val="0817F522"/>
    <w:rsid w:val="082307C7"/>
    <w:rsid w:val="083AD971"/>
    <w:rsid w:val="086C54AA"/>
    <w:rsid w:val="0895E6E9"/>
    <w:rsid w:val="08D61505"/>
    <w:rsid w:val="0905EA66"/>
    <w:rsid w:val="093616E9"/>
    <w:rsid w:val="0A819189"/>
    <w:rsid w:val="0A861BFF"/>
    <w:rsid w:val="0AB2F8AA"/>
    <w:rsid w:val="0AD8314C"/>
    <w:rsid w:val="0B066416"/>
    <w:rsid w:val="0B36CF2A"/>
    <w:rsid w:val="0B81ABCA"/>
    <w:rsid w:val="0B8DA5A4"/>
    <w:rsid w:val="0B981C8B"/>
    <w:rsid w:val="0BBCB651"/>
    <w:rsid w:val="0C4F34CC"/>
    <w:rsid w:val="0C7C2ABC"/>
    <w:rsid w:val="0D57C2C8"/>
    <w:rsid w:val="0D8ADE6A"/>
    <w:rsid w:val="0DCC4B57"/>
    <w:rsid w:val="0DD96636"/>
    <w:rsid w:val="0E3761A5"/>
    <w:rsid w:val="0E5F6900"/>
    <w:rsid w:val="0ECB8D55"/>
    <w:rsid w:val="0EE7E29A"/>
    <w:rsid w:val="0F15583C"/>
    <w:rsid w:val="0F4B82EB"/>
    <w:rsid w:val="0F8FF1A2"/>
    <w:rsid w:val="0F9A6692"/>
    <w:rsid w:val="0FBFD66F"/>
    <w:rsid w:val="1033E3C5"/>
    <w:rsid w:val="10438E25"/>
    <w:rsid w:val="10996E8A"/>
    <w:rsid w:val="116D26B4"/>
    <w:rsid w:val="117000E3"/>
    <w:rsid w:val="119F3577"/>
    <w:rsid w:val="11B28064"/>
    <w:rsid w:val="11DA50CD"/>
    <w:rsid w:val="122FCBF1"/>
    <w:rsid w:val="12CA8348"/>
    <w:rsid w:val="13BB1308"/>
    <w:rsid w:val="13BF9DC0"/>
    <w:rsid w:val="1451C28A"/>
    <w:rsid w:val="14711091"/>
    <w:rsid w:val="14D8CF2C"/>
    <w:rsid w:val="15DB5A34"/>
    <w:rsid w:val="1621D6B6"/>
    <w:rsid w:val="1654D4E8"/>
    <w:rsid w:val="165E411D"/>
    <w:rsid w:val="167A104B"/>
    <w:rsid w:val="17195C71"/>
    <w:rsid w:val="172DB277"/>
    <w:rsid w:val="17677C2F"/>
    <w:rsid w:val="1768BF5F"/>
    <w:rsid w:val="1780278B"/>
    <w:rsid w:val="1797BDD3"/>
    <w:rsid w:val="17A8DA10"/>
    <w:rsid w:val="17A928B1"/>
    <w:rsid w:val="17ACB6CA"/>
    <w:rsid w:val="17B7D300"/>
    <w:rsid w:val="182B84D3"/>
    <w:rsid w:val="1833A1E3"/>
    <w:rsid w:val="189672B5"/>
    <w:rsid w:val="1922984F"/>
    <w:rsid w:val="19420171"/>
    <w:rsid w:val="194966FE"/>
    <w:rsid w:val="19684C0F"/>
    <w:rsid w:val="19AB46D7"/>
    <w:rsid w:val="19BFF23F"/>
    <w:rsid w:val="19D6655A"/>
    <w:rsid w:val="1A67662E"/>
    <w:rsid w:val="1A859502"/>
    <w:rsid w:val="1A9F8151"/>
    <w:rsid w:val="1AAF3F0E"/>
    <w:rsid w:val="1AFCC55A"/>
    <w:rsid w:val="1BEB109F"/>
    <w:rsid w:val="1C21B8EC"/>
    <w:rsid w:val="1C41F842"/>
    <w:rsid w:val="1C4EC8E2"/>
    <w:rsid w:val="1C6979FF"/>
    <w:rsid w:val="1C801C7F"/>
    <w:rsid w:val="1CA51CB6"/>
    <w:rsid w:val="1CAD3F74"/>
    <w:rsid w:val="1CC7B815"/>
    <w:rsid w:val="1D94B515"/>
    <w:rsid w:val="1DBA438B"/>
    <w:rsid w:val="1DBB45FC"/>
    <w:rsid w:val="1DC08446"/>
    <w:rsid w:val="1DC2F23D"/>
    <w:rsid w:val="1E56E5D9"/>
    <w:rsid w:val="1EAC7D34"/>
    <w:rsid w:val="1EDD4822"/>
    <w:rsid w:val="1EFE93FC"/>
    <w:rsid w:val="1F056F72"/>
    <w:rsid w:val="1F997C47"/>
    <w:rsid w:val="1FF1BCC9"/>
    <w:rsid w:val="1FFDB45D"/>
    <w:rsid w:val="2017CC02"/>
    <w:rsid w:val="2019B307"/>
    <w:rsid w:val="204EC7E0"/>
    <w:rsid w:val="20858AC9"/>
    <w:rsid w:val="20EA003B"/>
    <w:rsid w:val="213DF923"/>
    <w:rsid w:val="21892CD3"/>
    <w:rsid w:val="218A1CB0"/>
    <w:rsid w:val="21955DED"/>
    <w:rsid w:val="21D98B6E"/>
    <w:rsid w:val="2218D9D0"/>
    <w:rsid w:val="22374E20"/>
    <w:rsid w:val="2269D96D"/>
    <w:rsid w:val="22FEB45D"/>
    <w:rsid w:val="23131C1B"/>
    <w:rsid w:val="23C4067F"/>
    <w:rsid w:val="23D1F77C"/>
    <w:rsid w:val="23FF70D2"/>
    <w:rsid w:val="242E9A52"/>
    <w:rsid w:val="246F60D2"/>
    <w:rsid w:val="24A0A6F3"/>
    <w:rsid w:val="24F16903"/>
    <w:rsid w:val="24F6A020"/>
    <w:rsid w:val="24FA34FF"/>
    <w:rsid w:val="25014E25"/>
    <w:rsid w:val="25408605"/>
    <w:rsid w:val="258C661F"/>
    <w:rsid w:val="25903DA3"/>
    <w:rsid w:val="25C72CBD"/>
    <w:rsid w:val="25DF6587"/>
    <w:rsid w:val="26438F7C"/>
    <w:rsid w:val="26664A16"/>
    <w:rsid w:val="26BFA2C0"/>
    <w:rsid w:val="26E7A9F3"/>
    <w:rsid w:val="27076AB5"/>
    <w:rsid w:val="271CA099"/>
    <w:rsid w:val="27478542"/>
    <w:rsid w:val="28136DC4"/>
    <w:rsid w:val="28230924"/>
    <w:rsid w:val="28611F65"/>
    <w:rsid w:val="286F1E10"/>
    <w:rsid w:val="28FFAAC0"/>
    <w:rsid w:val="29042EB2"/>
    <w:rsid w:val="2904388D"/>
    <w:rsid w:val="292527A4"/>
    <w:rsid w:val="297F5B35"/>
    <w:rsid w:val="29E96EDE"/>
    <w:rsid w:val="2A3F6838"/>
    <w:rsid w:val="2A64BBE9"/>
    <w:rsid w:val="2A74A171"/>
    <w:rsid w:val="2A88AA64"/>
    <w:rsid w:val="2B0D8EE7"/>
    <w:rsid w:val="2B14C982"/>
    <w:rsid w:val="2B8C930B"/>
    <w:rsid w:val="2BB16B7F"/>
    <w:rsid w:val="2BF69DAD"/>
    <w:rsid w:val="2C68EEA9"/>
    <w:rsid w:val="2CFB90DA"/>
    <w:rsid w:val="2D46397E"/>
    <w:rsid w:val="2D5782E5"/>
    <w:rsid w:val="2DA7046E"/>
    <w:rsid w:val="2DEC3278"/>
    <w:rsid w:val="2E3852F2"/>
    <w:rsid w:val="2E68E106"/>
    <w:rsid w:val="2E6A1E99"/>
    <w:rsid w:val="2E6C980E"/>
    <w:rsid w:val="2EA7E904"/>
    <w:rsid w:val="2ED24EE8"/>
    <w:rsid w:val="2EF8F44B"/>
    <w:rsid w:val="2F129CEA"/>
    <w:rsid w:val="2FD390D8"/>
    <w:rsid w:val="2FE4D241"/>
    <w:rsid w:val="2FF5502B"/>
    <w:rsid w:val="300CC4D7"/>
    <w:rsid w:val="30100E75"/>
    <w:rsid w:val="3169854D"/>
    <w:rsid w:val="31E4F015"/>
    <w:rsid w:val="31E7054F"/>
    <w:rsid w:val="31FA53C9"/>
    <w:rsid w:val="320F108B"/>
    <w:rsid w:val="3217DB3D"/>
    <w:rsid w:val="3219614E"/>
    <w:rsid w:val="322A3B9E"/>
    <w:rsid w:val="32B3EB2C"/>
    <w:rsid w:val="32D2D249"/>
    <w:rsid w:val="32E338A2"/>
    <w:rsid w:val="3309E496"/>
    <w:rsid w:val="33303FC7"/>
    <w:rsid w:val="33AA6BEB"/>
    <w:rsid w:val="33D03FA8"/>
    <w:rsid w:val="34A51EA0"/>
    <w:rsid w:val="34B69169"/>
    <w:rsid w:val="34B963C9"/>
    <w:rsid w:val="34D72F62"/>
    <w:rsid w:val="34F0D60E"/>
    <w:rsid w:val="35C93568"/>
    <w:rsid w:val="3600DF4A"/>
    <w:rsid w:val="36889A43"/>
    <w:rsid w:val="369B0974"/>
    <w:rsid w:val="372BA5E9"/>
    <w:rsid w:val="3769FDE1"/>
    <w:rsid w:val="37EADB0D"/>
    <w:rsid w:val="37EF4B6C"/>
    <w:rsid w:val="3812A227"/>
    <w:rsid w:val="381D19DC"/>
    <w:rsid w:val="384DD851"/>
    <w:rsid w:val="386B6CCA"/>
    <w:rsid w:val="386D1F3F"/>
    <w:rsid w:val="38ED621C"/>
    <w:rsid w:val="38EDB4F2"/>
    <w:rsid w:val="392E85C9"/>
    <w:rsid w:val="393A5227"/>
    <w:rsid w:val="394007AA"/>
    <w:rsid w:val="39400AE1"/>
    <w:rsid w:val="398F8074"/>
    <w:rsid w:val="39B4AD6F"/>
    <w:rsid w:val="39B96E20"/>
    <w:rsid w:val="39C327D4"/>
    <w:rsid w:val="3A46403A"/>
    <w:rsid w:val="3AECE7C8"/>
    <w:rsid w:val="3B633671"/>
    <w:rsid w:val="3BC348B7"/>
    <w:rsid w:val="3BD1703F"/>
    <w:rsid w:val="3BDF2D09"/>
    <w:rsid w:val="3BF18E58"/>
    <w:rsid w:val="3C693B4C"/>
    <w:rsid w:val="3C754558"/>
    <w:rsid w:val="3CAA435E"/>
    <w:rsid w:val="3CE95F49"/>
    <w:rsid w:val="3CF426A4"/>
    <w:rsid w:val="3CF9D255"/>
    <w:rsid w:val="3D636704"/>
    <w:rsid w:val="3DDD700A"/>
    <w:rsid w:val="3E022E77"/>
    <w:rsid w:val="3E070150"/>
    <w:rsid w:val="3E322BE1"/>
    <w:rsid w:val="3E7CA7BE"/>
    <w:rsid w:val="3E9CC57A"/>
    <w:rsid w:val="3EB7EFD8"/>
    <w:rsid w:val="3F0C6F9F"/>
    <w:rsid w:val="3F6B7507"/>
    <w:rsid w:val="3F7A0440"/>
    <w:rsid w:val="3F9406C6"/>
    <w:rsid w:val="405F9CCC"/>
    <w:rsid w:val="405FAF49"/>
    <w:rsid w:val="40AD0DD0"/>
    <w:rsid w:val="412D6FC4"/>
    <w:rsid w:val="413CFE13"/>
    <w:rsid w:val="417D7FB1"/>
    <w:rsid w:val="41910309"/>
    <w:rsid w:val="41B0DDA3"/>
    <w:rsid w:val="422E5D7E"/>
    <w:rsid w:val="4258DD20"/>
    <w:rsid w:val="428EE7CA"/>
    <w:rsid w:val="42BD427F"/>
    <w:rsid w:val="43129844"/>
    <w:rsid w:val="432A80A0"/>
    <w:rsid w:val="434A02F1"/>
    <w:rsid w:val="43CA9BAF"/>
    <w:rsid w:val="4419D836"/>
    <w:rsid w:val="447D3034"/>
    <w:rsid w:val="44C32C2B"/>
    <w:rsid w:val="4508CBC4"/>
    <w:rsid w:val="4530991C"/>
    <w:rsid w:val="454F57ED"/>
    <w:rsid w:val="456A3571"/>
    <w:rsid w:val="458E3683"/>
    <w:rsid w:val="458FAF5A"/>
    <w:rsid w:val="4590BC40"/>
    <w:rsid w:val="45E37D85"/>
    <w:rsid w:val="45E70A23"/>
    <w:rsid w:val="4632E8FA"/>
    <w:rsid w:val="46422FAC"/>
    <w:rsid w:val="46645059"/>
    <w:rsid w:val="46F3F432"/>
    <w:rsid w:val="46FB80D4"/>
    <w:rsid w:val="473528FC"/>
    <w:rsid w:val="474FA861"/>
    <w:rsid w:val="476AB617"/>
    <w:rsid w:val="47A09979"/>
    <w:rsid w:val="47B63C02"/>
    <w:rsid w:val="480AB158"/>
    <w:rsid w:val="481886BE"/>
    <w:rsid w:val="48D0CBCD"/>
    <w:rsid w:val="48E713E2"/>
    <w:rsid w:val="493913FC"/>
    <w:rsid w:val="4954B4C5"/>
    <w:rsid w:val="4958CD34"/>
    <w:rsid w:val="499E817C"/>
    <w:rsid w:val="49BFED6E"/>
    <w:rsid w:val="4A8752C9"/>
    <w:rsid w:val="4A8C6FC9"/>
    <w:rsid w:val="4AFAF465"/>
    <w:rsid w:val="4B0CA68F"/>
    <w:rsid w:val="4B2C55A5"/>
    <w:rsid w:val="4BB8D96B"/>
    <w:rsid w:val="4BE55ACC"/>
    <w:rsid w:val="4C2E069B"/>
    <w:rsid w:val="4C4ADE8C"/>
    <w:rsid w:val="4C66C55B"/>
    <w:rsid w:val="4C66EED1"/>
    <w:rsid w:val="4C8FAA91"/>
    <w:rsid w:val="4CB849FA"/>
    <w:rsid w:val="4CBEADB7"/>
    <w:rsid w:val="4D5B3B6A"/>
    <w:rsid w:val="4D78E5C3"/>
    <w:rsid w:val="4DFD1C8D"/>
    <w:rsid w:val="4E76925F"/>
    <w:rsid w:val="4E924578"/>
    <w:rsid w:val="4EF55608"/>
    <w:rsid w:val="4F129132"/>
    <w:rsid w:val="4F2106DD"/>
    <w:rsid w:val="4F39E00F"/>
    <w:rsid w:val="4F8B3996"/>
    <w:rsid w:val="5009BE77"/>
    <w:rsid w:val="50BD3C4D"/>
    <w:rsid w:val="50C2D205"/>
    <w:rsid w:val="50D10F62"/>
    <w:rsid w:val="50E0E5A8"/>
    <w:rsid w:val="50F3114E"/>
    <w:rsid w:val="5120343E"/>
    <w:rsid w:val="5122F276"/>
    <w:rsid w:val="517C6B48"/>
    <w:rsid w:val="518FC99E"/>
    <w:rsid w:val="51A4F559"/>
    <w:rsid w:val="51DB303B"/>
    <w:rsid w:val="51DB9F47"/>
    <w:rsid w:val="51F02B93"/>
    <w:rsid w:val="5230DCCF"/>
    <w:rsid w:val="52499309"/>
    <w:rsid w:val="52978BB2"/>
    <w:rsid w:val="52A1E000"/>
    <w:rsid w:val="52AA8F6E"/>
    <w:rsid w:val="52AF4745"/>
    <w:rsid w:val="52CE4375"/>
    <w:rsid w:val="52EB6DA6"/>
    <w:rsid w:val="5328DD02"/>
    <w:rsid w:val="53301278"/>
    <w:rsid w:val="53396A20"/>
    <w:rsid w:val="5346DCE8"/>
    <w:rsid w:val="53838FCC"/>
    <w:rsid w:val="5394FCED"/>
    <w:rsid w:val="53B2FC4A"/>
    <w:rsid w:val="53C91268"/>
    <w:rsid w:val="53EBC069"/>
    <w:rsid w:val="53FC7B31"/>
    <w:rsid w:val="543EE375"/>
    <w:rsid w:val="548518B7"/>
    <w:rsid w:val="54C77B10"/>
    <w:rsid w:val="54CF0D1E"/>
    <w:rsid w:val="54D2DADF"/>
    <w:rsid w:val="54D6F2DA"/>
    <w:rsid w:val="550FB190"/>
    <w:rsid w:val="5527E55C"/>
    <w:rsid w:val="55A2FC14"/>
    <w:rsid w:val="55BD3026"/>
    <w:rsid w:val="5628F29E"/>
    <w:rsid w:val="56B6AA53"/>
    <w:rsid w:val="570E5FD4"/>
    <w:rsid w:val="5775DDC2"/>
    <w:rsid w:val="579205BB"/>
    <w:rsid w:val="57DAF3BF"/>
    <w:rsid w:val="57E4C45F"/>
    <w:rsid w:val="57F00119"/>
    <w:rsid w:val="58CE2051"/>
    <w:rsid w:val="59358707"/>
    <w:rsid w:val="5951FAB6"/>
    <w:rsid w:val="59642FC9"/>
    <w:rsid w:val="5980B286"/>
    <w:rsid w:val="5A222168"/>
    <w:rsid w:val="5A282F28"/>
    <w:rsid w:val="5A3E7ACB"/>
    <w:rsid w:val="5A779D0E"/>
    <w:rsid w:val="5AACA1DC"/>
    <w:rsid w:val="5AC60199"/>
    <w:rsid w:val="5AD1DE8C"/>
    <w:rsid w:val="5AE551F2"/>
    <w:rsid w:val="5AE979E7"/>
    <w:rsid w:val="5AF7DF89"/>
    <w:rsid w:val="5B188C77"/>
    <w:rsid w:val="5B6D4029"/>
    <w:rsid w:val="5BB6052C"/>
    <w:rsid w:val="5C1DB00A"/>
    <w:rsid w:val="5CBE023A"/>
    <w:rsid w:val="5CDC00AB"/>
    <w:rsid w:val="5D118BEC"/>
    <w:rsid w:val="5D2BDF4C"/>
    <w:rsid w:val="5D59BE6C"/>
    <w:rsid w:val="5D87F546"/>
    <w:rsid w:val="5DD49440"/>
    <w:rsid w:val="5DE2F57E"/>
    <w:rsid w:val="5DE46A73"/>
    <w:rsid w:val="5E82A66C"/>
    <w:rsid w:val="5E8D274F"/>
    <w:rsid w:val="5EB0A106"/>
    <w:rsid w:val="5EB6706B"/>
    <w:rsid w:val="5EB8DBB5"/>
    <w:rsid w:val="5EBC816E"/>
    <w:rsid w:val="5F447433"/>
    <w:rsid w:val="5F672AFD"/>
    <w:rsid w:val="5FDADA02"/>
    <w:rsid w:val="601F35B6"/>
    <w:rsid w:val="604BB788"/>
    <w:rsid w:val="605D4C99"/>
    <w:rsid w:val="60BA81F5"/>
    <w:rsid w:val="60C1BEA6"/>
    <w:rsid w:val="60D4962C"/>
    <w:rsid w:val="6132BD76"/>
    <w:rsid w:val="615FD808"/>
    <w:rsid w:val="619D6601"/>
    <w:rsid w:val="62053ACF"/>
    <w:rsid w:val="628BDCB6"/>
    <w:rsid w:val="62A3B6A9"/>
    <w:rsid w:val="633AED33"/>
    <w:rsid w:val="639DCA62"/>
    <w:rsid w:val="63F8876A"/>
    <w:rsid w:val="64484778"/>
    <w:rsid w:val="644F4A3A"/>
    <w:rsid w:val="6461FB19"/>
    <w:rsid w:val="65BC1739"/>
    <w:rsid w:val="66352C1C"/>
    <w:rsid w:val="6637A785"/>
    <w:rsid w:val="664FF277"/>
    <w:rsid w:val="6664BFFA"/>
    <w:rsid w:val="66970EB4"/>
    <w:rsid w:val="669DF72E"/>
    <w:rsid w:val="66ACAC73"/>
    <w:rsid w:val="66C2BE91"/>
    <w:rsid w:val="671B3C29"/>
    <w:rsid w:val="6726D824"/>
    <w:rsid w:val="67352DD8"/>
    <w:rsid w:val="673A41CE"/>
    <w:rsid w:val="67418293"/>
    <w:rsid w:val="6747A523"/>
    <w:rsid w:val="67A36908"/>
    <w:rsid w:val="684274C9"/>
    <w:rsid w:val="685574FB"/>
    <w:rsid w:val="6894256C"/>
    <w:rsid w:val="68C3CD10"/>
    <w:rsid w:val="692ABAE3"/>
    <w:rsid w:val="6980726B"/>
    <w:rsid w:val="698F2448"/>
    <w:rsid w:val="69B2F776"/>
    <w:rsid w:val="6A2F5ED6"/>
    <w:rsid w:val="6A3D97D7"/>
    <w:rsid w:val="6AAC83C9"/>
    <w:rsid w:val="6AC2859C"/>
    <w:rsid w:val="6AD6E2C0"/>
    <w:rsid w:val="6AF61BA4"/>
    <w:rsid w:val="6B33489A"/>
    <w:rsid w:val="6B51CEC7"/>
    <w:rsid w:val="6B53F9A8"/>
    <w:rsid w:val="6B676E64"/>
    <w:rsid w:val="6B798CDD"/>
    <w:rsid w:val="6C414293"/>
    <w:rsid w:val="6C4CB8DF"/>
    <w:rsid w:val="6CA1B5F7"/>
    <w:rsid w:val="6CB4818A"/>
    <w:rsid w:val="6CBCC197"/>
    <w:rsid w:val="6CC6A9B2"/>
    <w:rsid w:val="6CEEB1BB"/>
    <w:rsid w:val="6CF0336B"/>
    <w:rsid w:val="6D0EF0C5"/>
    <w:rsid w:val="6D14ACA7"/>
    <w:rsid w:val="6D3841F7"/>
    <w:rsid w:val="6D8A79F3"/>
    <w:rsid w:val="6E1B3786"/>
    <w:rsid w:val="6E647D2F"/>
    <w:rsid w:val="6E95F4BA"/>
    <w:rsid w:val="6E9C8CB8"/>
    <w:rsid w:val="6F15EF0B"/>
    <w:rsid w:val="6FC0B679"/>
    <w:rsid w:val="700EEB7F"/>
    <w:rsid w:val="702CF4AB"/>
    <w:rsid w:val="706AC079"/>
    <w:rsid w:val="70A02325"/>
    <w:rsid w:val="70BE8D96"/>
    <w:rsid w:val="714680EC"/>
    <w:rsid w:val="7185839F"/>
    <w:rsid w:val="7190C7CA"/>
    <w:rsid w:val="71D94C06"/>
    <w:rsid w:val="71E1BBDF"/>
    <w:rsid w:val="725F29B3"/>
    <w:rsid w:val="72751094"/>
    <w:rsid w:val="72802EE6"/>
    <w:rsid w:val="7355B8BE"/>
    <w:rsid w:val="73942124"/>
    <w:rsid w:val="73C308D9"/>
    <w:rsid w:val="73E15C17"/>
    <w:rsid w:val="73F7129D"/>
    <w:rsid w:val="7422CD83"/>
    <w:rsid w:val="744ED249"/>
    <w:rsid w:val="74A639E3"/>
    <w:rsid w:val="75546177"/>
    <w:rsid w:val="756752CB"/>
    <w:rsid w:val="75732A1B"/>
    <w:rsid w:val="7614C4EA"/>
    <w:rsid w:val="7643233F"/>
    <w:rsid w:val="766A0B28"/>
    <w:rsid w:val="770C342E"/>
    <w:rsid w:val="770E90DF"/>
    <w:rsid w:val="776B1F58"/>
    <w:rsid w:val="7781AE3A"/>
    <w:rsid w:val="7796412B"/>
    <w:rsid w:val="77FA3FDD"/>
    <w:rsid w:val="7805AF5D"/>
    <w:rsid w:val="7839A585"/>
    <w:rsid w:val="78616887"/>
    <w:rsid w:val="78B75066"/>
    <w:rsid w:val="79021E19"/>
    <w:rsid w:val="792DBEB4"/>
    <w:rsid w:val="795115FA"/>
    <w:rsid w:val="79BBCEDF"/>
    <w:rsid w:val="79D47327"/>
    <w:rsid w:val="7A32DB0E"/>
    <w:rsid w:val="7A80C960"/>
    <w:rsid w:val="7A8D7D8F"/>
    <w:rsid w:val="7AAF03AA"/>
    <w:rsid w:val="7AB646D7"/>
    <w:rsid w:val="7AB6B56E"/>
    <w:rsid w:val="7AE57B11"/>
    <w:rsid w:val="7B17C7A0"/>
    <w:rsid w:val="7B3776F3"/>
    <w:rsid w:val="7B562E2D"/>
    <w:rsid w:val="7B776580"/>
    <w:rsid w:val="7BBC0C91"/>
    <w:rsid w:val="7BEE7676"/>
    <w:rsid w:val="7C67186F"/>
    <w:rsid w:val="7CAE3DF5"/>
    <w:rsid w:val="7CD8E823"/>
    <w:rsid w:val="7CF4EC34"/>
    <w:rsid w:val="7D1BE369"/>
    <w:rsid w:val="7D4C50ED"/>
    <w:rsid w:val="7D7E76FF"/>
    <w:rsid w:val="7DC195DF"/>
    <w:rsid w:val="7E144E41"/>
    <w:rsid w:val="7E48DAE1"/>
    <w:rsid w:val="7E84C369"/>
    <w:rsid w:val="7EE04B8E"/>
    <w:rsid w:val="7F1B0524"/>
    <w:rsid w:val="7F452BAE"/>
    <w:rsid w:val="7F4AD3E2"/>
    <w:rsid w:val="7F8923A8"/>
    <w:rsid w:val="7FB2892D"/>
    <w:rsid w:val="7FC098E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C1F7B12"/>
  <w15:chartTrackingRefBased/>
  <w15:docId w15:val="{9550C8C2-972F-4162-B05B-CBB644C6AE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lsdException w:name="heading 2" w:semiHidden="1" w:uiPriority="9" w:unhideWhenUsed="1"/>
    <w:lsdException w:name="heading 3" w:semiHidden="1" w:uiPriority="9" w:unhideWhenUsed="1"/>
    <w:lsdException w:name="heading 4" w:semiHidden="1" w:uiPriority="9" w:unhideWhenUsed="1"/>
    <w:lsdException w:name="heading 5" w:semiHidden="1" w:uiPriority="9" w:unhideWhenUsed="1"/>
    <w:lsdException w:name="heading 6" w:semiHidden="1" w:uiPriority="9" w:unhideWhenUsed="1"/>
    <w:lsdException w:name="heading 7" w:semiHidden="1" w:uiPriority="9" w:unhideWhenUsed="1"/>
    <w:lsdException w:name="heading 8" w:semiHidden="1" w:uiPriority="9" w:unhideWhenUsed="1"/>
    <w:lsdException w:name="heading 9" w:semiHidden="1" w:uiPriority="9" w:unhideWhenUsed="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lsdException w:name="Emphasis" w:uiPriority="20"/>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0"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5DDB"/>
    <w:pPr>
      <w:suppressAutoHyphens/>
      <w:spacing w:after="0" w:line="240" w:lineRule="auto"/>
    </w:pPr>
    <w:rPr>
      <w:rFonts w:ascii="Times New Roman" w:eastAsia="Times New Roman" w:hAnsi="Times New Roman" w:cs="Times New Roman"/>
      <w:sz w:val="24"/>
      <w:szCs w:val="24"/>
      <w:lang w:eastAsia="ar-SA"/>
    </w:rPr>
  </w:style>
  <w:style w:type="paragraph" w:styleId="Heading1">
    <w:name w:val="heading 1"/>
    <w:basedOn w:val="Normal"/>
    <w:next w:val="Normal"/>
    <w:link w:val="Heading1Char"/>
    <w:uiPriority w:val="9"/>
    <w:rsid w:val="00DE1B76"/>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rsid w:val="00DE1B76"/>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rsid w:val="00DE1B76"/>
    <w:pPr>
      <w:keepNext/>
      <w:keepLines/>
      <w:spacing w:before="40"/>
      <w:outlineLvl w:val="2"/>
    </w:pPr>
    <w:rPr>
      <w:rFonts w:asciiTheme="majorHAnsi" w:eastAsiaTheme="majorEastAsia" w:hAnsiTheme="majorHAnsi" w:cstheme="majorBidi"/>
      <w:color w:val="1F3763" w:themeColor="accent1" w:themeShade="7F"/>
    </w:rPr>
  </w:style>
  <w:style w:type="paragraph" w:styleId="Heading4">
    <w:name w:val="heading 4"/>
    <w:basedOn w:val="Normal"/>
    <w:next w:val="Normal"/>
    <w:link w:val="Heading4Char"/>
    <w:uiPriority w:val="9"/>
    <w:semiHidden/>
    <w:unhideWhenUsed/>
    <w:rsid w:val="00DE1B76"/>
    <w:pPr>
      <w:keepNext/>
      <w:keepLines/>
      <w:spacing w:before="40"/>
      <w:outlineLvl w:val="3"/>
    </w:pPr>
    <w:rPr>
      <w:rFonts w:asciiTheme="majorHAnsi" w:eastAsiaTheme="majorEastAsia" w:hAnsiTheme="majorHAnsi" w:cstheme="majorBidi"/>
      <w:i/>
      <w:iCs/>
      <w:color w:val="2F5496" w:themeColor="accent1" w:themeShade="BF"/>
    </w:rPr>
  </w:style>
  <w:style w:type="paragraph" w:styleId="Heading5">
    <w:name w:val="heading 5"/>
    <w:basedOn w:val="Normal"/>
    <w:next w:val="Normal"/>
    <w:link w:val="Heading5Char"/>
    <w:uiPriority w:val="9"/>
    <w:semiHidden/>
    <w:unhideWhenUsed/>
    <w:rsid w:val="00DE1B76"/>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rsid w:val="00DE1B76"/>
    <w:pPr>
      <w:keepNext/>
      <w:keepLines/>
      <w:spacing w:before="4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rsid w:val="00DE1B76"/>
    <w:pPr>
      <w:keepNext/>
      <w:keepLines/>
      <w:spacing w:before="4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rsid w:val="00DE1B76"/>
    <w:pPr>
      <w:keepNext/>
      <w:keepLines/>
      <w:spacing w:before="4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rsid w:val="00DE1B76"/>
    <w:pPr>
      <w:keepNext/>
      <w:keepLines/>
      <w:spacing w:before="4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DE1B76"/>
    <w:rPr>
      <w:rFonts w:ascii="Segoe UI" w:hAnsi="Segoe UI" w:cs="Segoe UI"/>
      <w:sz w:val="18"/>
      <w:szCs w:val="18"/>
    </w:rPr>
  </w:style>
  <w:style w:type="character" w:customStyle="1" w:styleId="BalloonTextChar">
    <w:name w:val="Balloon Text Char"/>
    <w:basedOn w:val="DefaultParagraphFont"/>
    <w:link w:val="BalloonText"/>
    <w:uiPriority w:val="99"/>
    <w:semiHidden/>
    <w:rsid w:val="00DE1B76"/>
    <w:rPr>
      <w:rFonts w:ascii="Segoe UI" w:hAnsi="Segoe UI" w:cs="Segoe UI"/>
      <w:sz w:val="18"/>
      <w:szCs w:val="18"/>
    </w:rPr>
  </w:style>
  <w:style w:type="paragraph" w:styleId="Bibliography">
    <w:name w:val="Bibliography"/>
    <w:basedOn w:val="Normal"/>
    <w:next w:val="Normal"/>
    <w:uiPriority w:val="37"/>
    <w:semiHidden/>
    <w:unhideWhenUsed/>
    <w:rsid w:val="00DE1B76"/>
  </w:style>
  <w:style w:type="paragraph" w:styleId="BlockText">
    <w:name w:val="Block Text"/>
    <w:basedOn w:val="Normal"/>
    <w:uiPriority w:val="99"/>
    <w:semiHidden/>
    <w:unhideWhenUsed/>
    <w:rsid w:val="00DE1B76"/>
    <w:pPr>
      <w:pBdr>
        <w:top w:val="single" w:sz="2" w:space="10" w:color="4472C4" w:themeColor="accent1"/>
        <w:left w:val="single" w:sz="2" w:space="10" w:color="4472C4" w:themeColor="accent1"/>
        <w:bottom w:val="single" w:sz="2" w:space="10" w:color="4472C4" w:themeColor="accent1"/>
        <w:right w:val="single" w:sz="2" w:space="10" w:color="4472C4" w:themeColor="accent1"/>
      </w:pBdr>
      <w:ind w:left="1152" w:right="1152"/>
    </w:pPr>
    <w:rPr>
      <w:rFonts w:eastAsiaTheme="minorEastAsia"/>
      <w:i/>
      <w:iCs/>
      <w:color w:val="4472C4" w:themeColor="accent1"/>
    </w:rPr>
  </w:style>
  <w:style w:type="paragraph" w:styleId="BodyText">
    <w:name w:val="Body Text"/>
    <w:basedOn w:val="Normal"/>
    <w:link w:val="BodyTextChar"/>
    <w:uiPriority w:val="99"/>
    <w:semiHidden/>
    <w:unhideWhenUsed/>
    <w:rsid w:val="00DE1B76"/>
    <w:pPr>
      <w:spacing w:after="120"/>
    </w:pPr>
  </w:style>
  <w:style w:type="character" w:customStyle="1" w:styleId="BodyTextChar">
    <w:name w:val="Body Text Char"/>
    <w:basedOn w:val="DefaultParagraphFont"/>
    <w:link w:val="BodyText"/>
    <w:uiPriority w:val="99"/>
    <w:semiHidden/>
    <w:rsid w:val="00DE1B76"/>
  </w:style>
  <w:style w:type="paragraph" w:styleId="BodyText2">
    <w:name w:val="Body Text 2"/>
    <w:basedOn w:val="Normal"/>
    <w:link w:val="BodyText2Char"/>
    <w:uiPriority w:val="99"/>
    <w:semiHidden/>
    <w:unhideWhenUsed/>
    <w:rsid w:val="00DE1B76"/>
    <w:pPr>
      <w:spacing w:after="120" w:line="480" w:lineRule="auto"/>
    </w:pPr>
  </w:style>
  <w:style w:type="character" w:customStyle="1" w:styleId="BodyText2Char">
    <w:name w:val="Body Text 2 Char"/>
    <w:basedOn w:val="DefaultParagraphFont"/>
    <w:link w:val="BodyText2"/>
    <w:uiPriority w:val="99"/>
    <w:semiHidden/>
    <w:rsid w:val="00DE1B76"/>
  </w:style>
  <w:style w:type="paragraph" w:styleId="BodyText3">
    <w:name w:val="Body Text 3"/>
    <w:basedOn w:val="Normal"/>
    <w:link w:val="BodyText3Char"/>
    <w:uiPriority w:val="99"/>
    <w:semiHidden/>
    <w:unhideWhenUsed/>
    <w:rsid w:val="00DE1B76"/>
    <w:pPr>
      <w:spacing w:after="120"/>
    </w:pPr>
    <w:rPr>
      <w:sz w:val="16"/>
      <w:szCs w:val="16"/>
    </w:rPr>
  </w:style>
  <w:style w:type="character" w:customStyle="1" w:styleId="BodyText3Char">
    <w:name w:val="Body Text 3 Char"/>
    <w:basedOn w:val="DefaultParagraphFont"/>
    <w:link w:val="BodyText3"/>
    <w:uiPriority w:val="99"/>
    <w:semiHidden/>
    <w:rsid w:val="00DE1B76"/>
    <w:rPr>
      <w:sz w:val="16"/>
      <w:szCs w:val="16"/>
    </w:rPr>
  </w:style>
  <w:style w:type="paragraph" w:styleId="BodyTextFirstIndent">
    <w:name w:val="Body Text First Indent"/>
    <w:basedOn w:val="BodyText"/>
    <w:link w:val="BodyTextFirstIndentChar"/>
    <w:uiPriority w:val="99"/>
    <w:semiHidden/>
    <w:unhideWhenUsed/>
    <w:rsid w:val="00DE1B76"/>
    <w:pPr>
      <w:spacing w:after="160"/>
      <w:ind w:firstLine="360"/>
    </w:pPr>
  </w:style>
  <w:style w:type="character" w:customStyle="1" w:styleId="BodyTextFirstIndentChar">
    <w:name w:val="Body Text First Indent Char"/>
    <w:basedOn w:val="BodyTextChar"/>
    <w:link w:val="BodyTextFirstIndent"/>
    <w:uiPriority w:val="99"/>
    <w:semiHidden/>
    <w:rsid w:val="00DE1B76"/>
  </w:style>
  <w:style w:type="paragraph" w:styleId="BodyTextIndent">
    <w:name w:val="Body Text Indent"/>
    <w:basedOn w:val="Normal"/>
    <w:link w:val="BodyTextIndentChar"/>
    <w:uiPriority w:val="99"/>
    <w:semiHidden/>
    <w:unhideWhenUsed/>
    <w:rsid w:val="00DE1B76"/>
    <w:pPr>
      <w:spacing w:after="120"/>
      <w:ind w:left="283"/>
    </w:pPr>
  </w:style>
  <w:style w:type="character" w:customStyle="1" w:styleId="BodyTextIndentChar">
    <w:name w:val="Body Text Indent Char"/>
    <w:basedOn w:val="DefaultParagraphFont"/>
    <w:link w:val="BodyTextIndent"/>
    <w:uiPriority w:val="99"/>
    <w:semiHidden/>
    <w:rsid w:val="00DE1B76"/>
  </w:style>
  <w:style w:type="paragraph" w:styleId="BodyTextFirstIndent2">
    <w:name w:val="Body Text First Indent 2"/>
    <w:basedOn w:val="BodyTextIndent"/>
    <w:link w:val="BodyTextFirstIndent2Char"/>
    <w:uiPriority w:val="99"/>
    <w:semiHidden/>
    <w:unhideWhenUsed/>
    <w:rsid w:val="00DE1B76"/>
    <w:pPr>
      <w:spacing w:after="160"/>
      <w:ind w:left="360" w:firstLine="360"/>
    </w:pPr>
  </w:style>
  <w:style w:type="character" w:customStyle="1" w:styleId="BodyTextFirstIndent2Char">
    <w:name w:val="Body Text First Indent 2 Char"/>
    <w:basedOn w:val="BodyTextIndentChar"/>
    <w:link w:val="BodyTextFirstIndent2"/>
    <w:uiPriority w:val="99"/>
    <w:semiHidden/>
    <w:rsid w:val="00DE1B76"/>
  </w:style>
  <w:style w:type="paragraph" w:styleId="BodyTextIndent2">
    <w:name w:val="Body Text Indent 2"/>
    <w:basedOn w:val="Normal"/>
    <w:link w:val="BodyTextIndent2Char"/>
    <w:uiPriority w:val="99"/>
    <w:semiHidden/>
    <w:unhideWhenUsed/>
    <w:rsid w:val="00DE1B76"/>
    <w:pPr>
      <w:spacing w:after="120" w:line="480" w:lineRule="auto"/>
      <w:ind w:left="283"/>
    </w:pPr>
  </w:style>
  <w:style w:type="character" w:customStyle="1" w:styleId="BodyTextIndent2Char">
    <w:name w:val="Body Text Indent 2 Char"/>
    <w:basedOn w:val="DefaultParagraphFont"/>
    <w:link w:val="BodyTextIndent2"/>
    <w:uiPriority w:val="99"/>
    <w:semiHidden/>
    <w:rsid w:val="00DE1B76"/>
  </w:style>
  <w:style w:type="paragraph" w:styleId="BodyTextIndent3">
    <w:name w:val="Body Text Indent 3"/>
    <w:basedOn w:val="Normal"/>
    <w:link w:val="BodyTextIndent3Char"/>
    <w:uiPriority w:val="99"/>
    <w:semiHidden/>
    <w:unhideWhenUsed/>
    <w:rsid w:val="00DE1B76"/>
    <w:pPr>
      <w:spacing w:after="120"/>
      <w:ind w:left="283"/>
    </w:pPr>
    <w:rPr>
      <w:sz w:val="16"/>
      <w:szCs w:val="16"/>
    </w:rPr>
  </w:style>
  <w:style w:type="character" w:customStyle="1" w:styleId="BodyTextIndent3Char">
    <w:name w:val="Body Text Indent 3 Char"/>
    <w:basedOn w:val="DefaultParagraphFont"/>
    <w:link w:val="BodyTextIndent3"/>
    <w:uiPriority w:val="99"/>
    <w:semiHidden/>
    <w:rsid w:val="00DE1B76"/>
    <w:rPr>
      <w:sz w:val="16"/>
      <w:szCs w:val="16"/>
    </w:rPr>
  </w:style>
  <w:style w:type="character" w:styleId="BookTitle">
    <w:name w:val="Book Title"/>
    <w:basedOn w:val="DefaultParagraphFont"/>
    <w:uiPriority w:val="33"/>
    <w:rsid w:val="00DE1B76"/>
    <w:rPr>
      <w:b/>
      <w:bCs/>
      <w:i/>
      <w:iCs/>
      <w:spacing w:val="5"/>
    </w:rPr>
  </w:style>
  <w:style w:type="paragraph" w:styleId="Caption">
    <w:name w:val="caption"/>
    <w:basedOn w:val="Normal"/>
    <w:next w:val="Normal"/>
    <w:uiPriority w:val="35"/>
    <w:semiHidden/>
    <w:unhideWhenUsed/>
    <w:rsid w:val="00DE1B76"/>
    <w:pPr>
      <w:spacing w:after="200"/>
    </w:pPr>
    <w:rPr>
      <w:i/>
      <w:iCs/>
      <w:color w:val="44546A" w:themeColor="text2"/>
      <w:sz w:val="18"/>
      <w:szCs w:val="18"/>
    </w:rPr>
  </w:style>
  <w:style w:type="paragraph" w:styleId="Closing">
    <w:name w:val="Closing"/>
    <w:basedOn w:val="Normal"/>
    <w:link w:val="ClosingChar"/>
    <w:uiPriority w:val="99"/>
    <w:semiHidden/>
    <w:unhideWhenUsed/>
    <w:rsid w:val="00DE1B76"/>
    <w:pPr>
      <w:ind w:left="4252"/>
    </w:pPr>
  </w:style>
  <w:style w:type="character" w:customStyle="1" w:styleId="ClosingChar">
    <w:name w:val="Closing Char"/>
    <w:basedOn w:val="DefaultParagraphFont"/>
    <w:link w:val="Closing"/>
    <w:uiPriority w:val="99"/>
    <w:semiHidden/>
    <w:rsid w:val="00DE1B76"/>
  </w:style>
  <w:style w:type="character" w:styleId="CommentReference">
    <w:name w:val="annotation reference"/>
    <w:basedOn w:val="DefaultParagraphFont"/>
    <w:uiPriority w:val="99"/>
    <w:semiHidden/>
    <w:unhideWhenUsed/>
    <w:rsid w:val="00DE1B76"/>
    <w:rPr>
      <w:sz w:val="16"/>
      <w:szCs w:val="16"/>
    </w:rPr>
  </w:style>
  <w:style w:type="paragraph" w:styleId="CommentText">
    <w:name w:val="annotation text"/>
    <w:basedOn w:val="Normal"/>
    <w:link w:val="CommentTextChar"/>
    <w:uiPriority w:val="99"/>
    <w:semiHidden/>
    <w:unhideWhenUsed/>
    <w:rsid w:val="00DE1B76"/>
    <w:rPr>
      <w:sz w:val="20"/>
      <w:szCs w:val="20"/>
    </w:rPr>
  </w:style>
  <w:style w:type="character" w:customStyle="1" w:styleId="CommentTextChar">
    <w:name w:val="Comment Text Char"/>
    <w:basedOn w:val="DefaultParagraphFont"/>
    <w:link w:val="CommentText"/>
    <w:uiPriority w:val="99"/>
    <w:semiHidden/>
    <w:rsid w:val="00DE1B76"/>
    <w:rPr>
      <w:sz w:val="20"/>
      <w:szCs w:val="20"/>
    </w:rPr>
  </w:style>
  <w:style w:type="paragraph" w:styleId="CommentSubject">
    <w:name w:val="annotation subject"/>
    <w:basedOn w:val="CommentText"/>
    <w:next w:val="CommentText"/>
    <w:link w:val="CommentSubjectChar"/>
    <w:uiPriority w:val="99"/>
    <w:semiHidden/>
    <w:unhideWhenUsed/>
    <w:rsid w:val="00DE1B76"/>
    <w:rPr>
      <w:b/>
      <w:bCs/>
    </w:rPr>
  </w:style>
  <w:style w:type="character" w:customStyle="1" w:styleId="CommentSubjectChar">
    <w:name w:val="Comment Subject Char"/>
    <w:basedOn w:val="CommentTextChar"/>
    <w:link w:val="CommentSubject"/>
    <w:uiPriority w:val="99"/>
    <w:semiHidden/>
    <w:rsid w:val="00DE1B76"/>
    <w:rPr>
      <w:b/>
      <w:bCs/>
      <w:sz w:val="20"/>
      <w:szCs w:val="20"/>
    </w:rPr>
  </w:style>
  <w:style w:type="paragraph" w:styleId="Date">
    <w:name w:val="Date"/>
    <w:basedOn w:val="Normal"/>
    <w:next w:val="Normal"/>
    <w:link w:val="DateChar"/>
    <w:uiPriority w:val="99"/>
    <w:semiHidden/>
    <w:unhideWhenUsed/>
    <w:rsid w:val="00DE1B76"/>
  </w:style>
  <w:style w:type="character" w:customStyle="1" w:styleId="DateChar">
    <w:name w:val="Date Char"/>
    <w:basedOn w:val="DefaultParagraphFont"/>
    <w:link w:val="Date"/>
    <w:uiPriority w:val="99"/>
    <w:semiHidden/>
    <w:rsid w:val="00DE1B76"/>
  </w:style>
  <w:style w:type="paragraph" w:styleId="DocumentMap">
    <w:name w:val="Document Map"/>
    <w:basedOn w:val="Normal"/>
    <w:link w:val="DocumentMapChar"/>
    <w:uiPriority w:val="99"/>
    <w:semiHidden/>
    <w:unhideWhenUsed/>
    <w:rsid w:val="00DE1B76"/>
    <w:rPr>
      <w:rFonts w:ascii="Segoe UI" w:hAnsi="Segoe UI" w:cs="Segoe UI"/>
      <w:sz w:val="16"/>
      <w:szCs w:val="16"/>
    </w:rPr>
  </w:style>
  <w:style w:type="character" w:customStyle="1" w:styleId="DocumentMapChar">
    <w:name w:val="Document Map Char"/>
    <w:basedOn w:val="DefaultParagraphFont"/>
    <w:link w:val="DocumentMap"/>
    <w:uiPriority w:val="99"/>
    <w:semiHidden/>
    <w:rsid w:val="00DE1B76"/>
    <w:rPr>
      <w:rFonts w:ascii="Segoe UI" w:hAnsi="Segoe UI" w:cs="Segoe UI"/>
      <w:sz w:val="16"/>
      <w:szCs w:val="16"/>
    </w:rPr>
  </w:style>
  <w:style w:type="paragraph" w:styleId="E-mailSignature">
    <w:name w:val="E-mail Signature"/>
    <w:basedOn w:val="Normal"/>
    <w:link w:val="E-mailSignatureChar"/>
    <w:uiPriority w:val="99"/>
    <w:semiHidden/>
    <w:unhideWhenUsed/>
    <w:rsid w:val="00DE1B76"/>
  </w:style>
  <w:style w:type="character" w:customStyle="1" w:styleId="E-mailSignatureChar">
    <w:name w:val="E-mail Signature Char"/>
    <w:basedOn w:val="DefaultParagraphFont"/>
    <w:link w:val="E-mailSignature"/>
    <w:uiPriority w:val="99"/>
    <w:semiHidden/>
    <w:rsid w:val="00DE1B76"/>
  </w:style>
  <w:style w:type="character" w:styleId="Emphasis">
    <w:name w:val="Emphasis"/>
    <w:basedOn w:val="DefaultParagraphFont"/>
    <w:uiPriority w:val="20"/>
    <w:rsid w:val="00DE1B76"/>
    <w:rPr>
      <w:i/>
      <w:iCs/>
    </w:rPr>
  </w:style>
  <w:style w:type="character" w:styleId="EndnoteReference">
    <w:name w:val="endnote reference"/>
    <w:basedOn w:val="DefaultParagraphFont"/>
    <w:uiPriority w:val="99"/>
    <w:semiHidden/>
    <w:unhideWhenUsed/>
    <w:rsid w:val="00DE1B76"/>
    <w:rPr>
      <w:vertAlign w:val="superscript"/>
    </w:rPr>
  </w:style>
  <w:style w:type="paragraph" w:styleId="EndnoteText">
    <w:name w:val="endnote text"/>
    <w:basedOn w:val="Normal"/>
    <w:link w:val="EndnoteTextChar"/>
    <w:uiPriority w:val="99"/>
    <w:semiHidden/>
    <w:unhideWhenUsed/>
    <w:rsid w:val="00DE1B76"/>
    <w:rPr>
      <w:sz w:val="20"/>
      <w:szCs w:val="20"/>
    </w:rPr>
  </w:style>
  <w:style w:type="character" w:customStyle="1" w:styleId="EndnoteTextChar">
    <w:name w:val="Endnote Text Char"/>
    <w:basedOn w:val="DefaultParagraphFont"/>
    <w:link w:val="EndnoteText"/>
    <w:uiPriority w:val="99"/>
    <w:semiHidden/>
    <w:rsid w:val="00DE1B76"/>
    <w:rPr>
      <w:sz w:val="20"/>
      <w:szCs w:val="20"/>
    </w:rPr>
  </w:style>
  <w:style w:type="paragraph" w:styleId="EnvelopeAddress">
    <w:name w:val="envelope address"/>
    <w:basedOn w:val="Normal"/>
    <w:uiPriority w:val="99"/>
    <w:semiHidden/>
    <w:unhideWhenUsed/>
    <w:rsid w:val="00DE1B76"/>
    <w:pPr>
      <w:framePr w:w="7920" w:h="1980" w:hRule="exact" w:hSpace="180" w:wrap="auto" w:hAnchor="page" w:xAlign="center" w:yAlign="bottom"/>
      <w:ind w:left="2880"/>
    </w:pPr>
    <w:rPr>
      <w:rFonts w:asciiTheme="majorHAnsi" w:eastAsiaTheme="majorEastAsia" w:hAnsiTheme="majorHAnsi" w:cstheme="majorBidi"/>
    </w:rPr>
  </w:style>
  <w:style w:type="paragraph" w:styleId="EnvelopeReturn">
    <w:name w:val="envelope return"/>
    <w:basedOn w:val="Normal"/>
    <w:uiPriority w:val="99"/>
    <w:semiHidden/>
    <w:unhideWhenUsed/>
    <w:rsid w:val="00DE1B76"/>
    <w:rPr>
      <w:rFonts w:asciiTheme="majorHAnsi" w:eastAsiaTheme="majorEastAsia" w:hAnsiTheme="majorHAnsi" w:cstheme="majorBidi"/>
      <w:sz w:val="20"/>
      <w:szCs w:val="20"/>
    </w:rPr>
  </w:style>
  <w:style w:type="character" w:styleId="FollowedHyperlink">
    <w:name w:val="FollowedHyperlink"/>
    <w:basedOn w:val="DefaultParagraphFont"/>
    <w:uiPriority w:val="99"/>
    <w:semiHidden/>
    <w:unhideWhenUsed/>
    <w:rsid w:val="00DE1B76"/>
    <w:rPr>
      <w:color w:val="954F72" w:themeColor="followedHyperlink"/>
      <w:u w:val="single"/>
    </w:rPr>
  </w:style>
  <w:style w:type="paragraph" w:styleId="Footer">
    <w:name w:val="footer"/>
    <w:basedOn w:val="Normal"/>
    <w:link w:val="FooterChar"/>
    <w:uiPriority w:val="99"/>
    <w:semiHidden/>
    <w:unhideWhenUsed/>
    <w:rsid w:val="00DE1B76"/>
    <w:pPr>
      <w:tabs>
        <w:tab w:val="center" w:pos="4513"/>
        <w:tab w:val="right" w:pos="9026"/>
      </w:tabs>
    </w:pPr>
  </w:style>
  <w:style w:type="character" w:customStyle="1" w:styleId="FooterChar">
    <w:name w:val="Footer Char"/>
    <w:basedOn w:val="DefaultParagraphFont"/>
    <w:link w:val="Footer"/>
    <w:uiPriority w:val="99"/>
    <w:semiHidden/>
    <w:rsid w:val="00DE1B76"/>
  </w:style>
  <w:style w:type="character" w:styleId="FootnoteReference">
    <w:name w:val="footnote reference"/>
    <w:basedOn w:val="DefaultParagraphFont"/>
    <w:uiPriority w:val="99"/>
    <w:semiHidden/>
    <w:unhideWhenUsed/>
    <w:rsid w:val="00DE1B76"/>
    <w:rPr>
      <w:vertAlign w:val="superscript"/>
    </w:rPr>
  </w:style>
  <w:style w:type="paragraph" w:styleId="FootnoteText">
    <w:name w:val="footnote text"/>
    <w:basedOn w:val="Normal"/>
    <w:link w:val="FootnoteTextChar"/>
    <w:uiPriority w:val="99"/>
    <w:semiHidden/>
    <w:unhideWhenUsed/>
    <w:rsid w:val="00DE1B76"/>
    <w:rPr>
      <w:sz w:val="20"/>
      <w:szCs w:val="20"/>
    </w:rPr>
  </w:style>
  <w:style w:type="character" w:customStyle="1" w:styleId="FootnoteTextChar">
    <w:name w:val="Footnote Text Char"/>
    <w:basedOn w:val="DefaultParagraphFont"/>
    <w:link w:val="FootnoteText"/>
    <w:uiPriority w:val="99"/>
    <w:semiHidden/>
    <w:rsid w:val="00DE1B76"/>
    <w:rPr>
      <w:sz w:val="20"/>
      <w:szCs w:val="20"/>
    </w:rPr>
  </w:style>
  <w:style w:type="character" w:styleId="Hashtag">
    <w:name w:val="Hashtag"/>
    <w:basedOn w:val="DefaultParagraphFont"/>
    <w:uiPriority w:val="99"/>
    <w:semiHidden/>
    <w:unhideWhenUsed/>
    <w:rsid w:val="00DE1B76"/>
    <w:rPr>
      <w:color w:val="2B579A"/>
      <w:shd w:val="clear" w:color="auto" w:fill="E1DFDD"/>
    </w:rPr>
  </w:style>
  <w:style w:type="paragraph" w:styleId="Header">
    <w:name w:val="header"/>
    <w:basedOn w:val="Normal"/>
    <w:link w:val="HeaderChar"/>
    <w:unhideWhenUsed/>
    <w:rsid w:val="00DE1B76"/>
    <w:pPr>
      <w:tabs>
        <w:tab w:val="center" w:pos="4513"/>
        <w:tab w:val="right" w:pos="9026"/>
      </w:tabs>
    </w:pPr>
  </w:style>
  <w:style w:type="character" w:customStyle="1" w:styleId="HeaderChar">
    <w:name w:val="Header Char"/>
    <w:basedOn w:val="DefaultParagraphFont"/>
    <w:link w:val="Header"/>
    <w:uiPriority w:val="99"/>
    <w:semiHidden/>
    <w:rsid w:val="00DE1B76"/>
  </w:style>
  <w:style w:type="character" w:customStyle="1" w:styleId="Heading1Char">
    <w:name w:val="Heading 1 Char"/>
    <w:basedOn w:val="DefaultParagraphFont"/>
    <w:link w:val="Heading1"/>
    <w:uiPriority w:val="9"/>
    <w:rsid w:val="00DE1B76"/>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DE1B76"/>
    <w:rPr>
      <w:rFonts w:asciiTheme="majorHAnsi" w:eastAsiaTheme="majorEastAsia" w:hAnsiTheme="majorHAnsi" w:cstheme="majorBidi"/>
      <w:color w:val="2F5496" w:themeColor="accent1" w:themeShade="BF"/>
      <w:sz w:val="26"/>
      <w:szCs w:val="26"/>
    </w:rPr>
  </w:style>
  <w:style w:type="character" w:customStyle="1" w:styleId="Heading3Char">
    <w:name w:val="Heading 3 Char"/>
    <w:basedOn w:val="DefaultParagraphFont"/>
    <w:link w:val="Heading3"/>
    <w:uiPriority w:val="9"/>
    <w:rsid w:val="00DE1B76"/>
    <w:rPr>
      <w:rFonts w:asciiTheme="majorHAnsi" w:eastAsiaTheme="majorEastAsia" w:hAnsiTheme="majorHAnsi" w:cstheme="majorBidi"/>
      <w:color w:val="1F3763" w:themeColor="accent1" w:themeShade="7F"/>
      <w:sz w:val="24"/>
      <w:szCs w:val="24"/>
    </w:rPr>
  </w:style>
  <w:style w:type="character" w:customStyle="1" w:styleId="Heading4Char">
    <w:name w:val="Heading 4 Char"/>
    <w:basedOn w:val="DefaultParagraphFont"/>
    <w:link w:val="Heading4"/>
    <w:uiPriority w:val="9"/>
    <w:semiHidden/>
    <w:rsid w:val="00DE1B76"/>
    <w:rPr>
      <w:rFonts w:asciiTheme="majorHAnsi" w:eastAsiaTheme="majorEastAsia" w:hAnsiTheme="majorHAnsi" w:cstheme="majorBidi"/>
      <w:i/>
      <w:iCs/>
      <w:color w:val="2F5496" w:themeColor="accent1" w:themeShade="BF"/>
    </w:rPr>
  </w:style>
  <w:style w:type="character" w:customStyle="1" w:styleId="Heading5Char">
    <w:name w:val="Heading 5 Char"/>
    <w:basedOn w:val="DefaultParagraphFont"/>
    <w:link w:val="Heading5"/>
    <w:uiPriority w:val="9"/>
    <w:semiHidden/>
    <w:rsid w:val="00DE1B76"/>
    <w:rPr>
      <w:rFonts w:asciiTheme="majorHAnsi" w:eastAsiaTheme="majorEastAsia" w:hAnsiTheme="majorHAnsi" w:cstheme="majorBidi"/>
      <w:color w:val="2F5496" w:themeColor="accent1" w:themeShade="BF"/>
    </w:rPr>
  </w:style>
  <w:style w:type="character" w:customStyle="1" w:styleId="Heading6Char">
    <w:name w:val="Heading 6 Char"/>
    <w:basedOn w:val="DefaultParagraphFont"/>
    <w:link w:val="Heading6"/>
    <w:uiPriority w:val="9"/>
    <w:semiHidden/>
    <w:rsid w:val="00DE1B76"/>
    <w:rPr>
      <w:rFonts w:asciiTheme="majorHAnsi" w:eastAsiaTheme="majorEastAsia" w:hAnsiTheme="majorHAnsi" w:cstheme="majorBidi"/>
      <w:color w:val="1F3763" w:themeColor="accent1" w:themeShade="7F"/>
    </w:rPr>
  </w:style>
  <w:style w:type="character" w:customStyle="1" w:styleId="Heading7Char">
    <w:name w:val="Heading 7 Char"/>
    <w:basedOn w:val="DefaultParagraphFont"/>
    <w:link w:val="Heading7"/>
    <w:uiPriority w:val="9"/>
    <w:semiHidden/>
    <w:rsid w:val="00DE1B76"/>
    <w:rPr>
      <w:rFonts w:asciiTheme="majorHAnsi" w:eastAsiaTheme="majorEastAsia" w:hAnsiTheme="majorHAnsi" w:cstheme="majorBidi"/>
      <w:i/>
      <w:iCs/>
      <w:color w:val="1F3763" w:themeColor="accent1" w:themeShade="7F"/>
    </w:rPr>
  </w:style>
  <w:style w:type="character" w:customStyle="1" w:styleId="Heading8Char">
    <w:name w:val="Heading 8 Char"/>
    <w:basedOn w:val="DefaultParagraphFont"/>
    <w:link w:val="Heading8"/>
    <w:uiPriority w:val="9"/>
    <w:semiHidden/>
    <w:rsid w:val="00DE1B76"/>
    <w:rPr>
      <w:rFonts w:asciiTheme="majorHAnsi" w:eastAsiaTheme="majorEastAsia" w:hAnsiTheme="majorHAnsi" w:cstheme="majorBidi"/>
      <w:color w:val="272727" w:themeColor="text1" w:themeTint="D8"/>
      <w:sz w:val="21"/>
      <w:szCs w:val="21"/>
    </w:rPr>
  </w:style>
  <w:style w:type="character" w:customStyle="1" w:styleId="Heading9Char">
    <w:name w:val="Heading 9 Char"/>
    <w:basedOn w:val="DefaultParagraphFont"/>
    <w:link w:val="Heading9"/>
    <w:uiPriority w:val="9"/>
    <w:semiHidden/>
    <w:rsid w:val="00DE1B76"/>
    <w:rPr>
      <w:rFonts w:asciiTheme="majorHAnsi" w:eastAsiaTheme="majorEastAsia" w:hAnsiTheme="majorHAnsi" w:cstheme="majorBidi"/>
      <w:i/>
      <w:iCs/>
      <w:color w:val="272727" w:themeColor="text1" w:themeTint="D8"/>
      <w:sz w:val="21"/>
      <w:szCs w:val="21"/>
    </w:rPr>
  </w:style>
  <w:style w:type="character" w:styleId="HTMLAcronym">
    <w:name w:val="HTML Acronym"/>
    <w:basedOn w:val="DefaultParagraphFont"/>
    <w:uiPriority w:val="99"/>
    <w:semiHidden/>
    <w:unhideWhenUsed/>
    <w:rsid w:val="00DE1B76"/>
  </w:style>
  <w:style w:type="paragraph" w:styleId="HTMLAddress">
    <w:name w:val="HTML Address"/>
    <w:basedOn w:val="Normal"/>
    <w:link w:val="HTMLAddressChar"/>
    <w:uiPriority w:val="99"/>
    <w:semiHidden/>
    <w:unhideWhenUsed/>
    <w:rsid w:val="00DE1B76"/>
    <w:rPr>
      <w:i/>
      <w:iCs/>
    </w:rPr>
  </w:style>
  <w:style w:type="character" w:customStyle="1" w:styleId="HTMLAddressChar">
    <w:name w:val="HTML Address Char"/>
    <w:basedOn w:val="DefaultParagraphFont"/>
    <w:link w:val="HTMLAddress"/>
    <w:uiPriority w:val="99"/>
    <w:semiHidden/>
    <w:rsid w:val="00DE1B76"/>
    <w:rPr>
      <w:i/>
      <w:iCs/>
    </w:rPr>
  </w:style>
  <w:style w:type="character" w:styleId="HTMLCite">
    <w:name w:val="HTML Cite"/>
    <w:basedOn w:val="DefaultParagraphFont"/>
    <w:uiPriority w:val="99"/>
    <w:semiHidden/>
    <w:unhideWhenUsed/>
    <w:rsid w:val="00DE1B76"/>
    <w:rPr>
      <w:i/>
      <w:iCs/>
    </w:rPr>
  </w:style>
  <w:style w:type="character" w:styleId="HTMLCode">
    <w:name w:val="HTML Code"/>
    <w:basedOn w:val="DefaultParagraphFont"/>
    <w:uiPriority w:val="99"/>
    <w:semiHidden/>
    <w:unhideWhenUsed/>
    <w:rsid w:val="00DE1B76"/>
    <w:rPr>
      <w:rFonts w:ascii="Consolas" w:hAnsi="Consolas"/>
      <w:sz w:val="20"/>
      <w:szCs w:val="20"/>
    </w:rPr>
  </w:style>
  <w:style w:type="character" w:styleId="HTMLDefinition">
    <w:name w:val="HTML Definition"/>
    <w:basedOn w:val="DefaultParagraphFont"/>
    <w:uiPriority w:val="99"/>
    <w:semiHidden/>
    <w:unhideWhenUsed/>
    <w:rsid w:val="00DE1B76"/>
    <w:rPr>
      <w:i/>
      <w:iCs/>
    </w:rPr>
  </w:style>
  <w:style w:type="character" w:styleId="HTMLKeyboard">
    <w:name w:val="HTML Keyboard"/>
    <w:basedOn w:val="DefaultParagraphFont"/>
    <w:uiPriority w:val="99"/>
    <w:semiHidden/>
    <w:unhideWhenUsed/>
    <w:rsid w:val="00DE1B76"/>
    <w:rPr>
      <w:rFonts w:ascii="Consolas" w:hAnsi="Consolas"/>
      <w:sz w:val="20"/>
      <w:szCs w:val="20"/>
    </w:rPr>
  </w:style>
  <w:style w:type="paragraph" w:styleId="HTMLPreformatted">
    <w:name w:val="HTML Preformatted"/>
    <w:basedOn w:val="Normal"/>
    <w:link w:val="HTMLPreformattedChar"/>
    <w:uiPriority w:val="99"/>
    <w:semiHidden/>
    <w:unhideWhenUsed/>
    <w:rsid w:val="00DE1B76"/>
    <w:rPr>
      <w:rFonts w:ascii="Consolas" w:hAnsi="Consolas"/>
      <w:sz w:val="20"/>
      <w:szCs w:val="20"/>
    </w:rPr>
  </w:style>
  <w:style w:type="character" w:customStyle="1" w:styleId="HTMLPreformattedChar">
    <w:name w:val="HTML Preformatted Char"/>
    <w:basedOn w:val="DefaultParagraphFont"/>
    <w:link w:val="HTMLPreformatted"/>
    <w:uiPriority w:val="99"/>
    <w:semiHidden/>
    <w:rsid w:val="00DE1B76"/>
    <w:rPr>
      <w:rFonts w:ascii="Consolas" w:hAnsi="Consolas"/>
      <w:sz w:val="20"/>
      <w:szCs w:val="20"/>
    </w:rPr>
  </w:style>
  <w:style w:type="character" w:styleId="HTMLSample">
    <w:name w:val="HTML Sample"/>
    <w:basedOn w:val="DefaultParagraphFont"/>
    <w:uiPriority w:val="99"/>
    <w:semiHidden/>
    <w:unhideWhenUsed/>
    <w:rsid w:val="00DE1B76"/>
    <w:rPr>
      <w:rFonts w:ascii="Consolas" w:hAnsi="Consolas"/>
      <w:sz w:val="24"/>
      <w:szCs w:val="24"/>
    </w:rPr>
  </w:style>
  <w:style w:type="character" w:styleId="HTMLTypewriter">
    <w:name w:val="HTML Typewriter"/>
    <w:basedOn w:val="DefaultParagraphFont"/>
    <w:uiPriority w:val="99"/>
    <w:semiHidden/>
    <w:unhideWhenUsed/>
    <w:rsid w:val="00DE1B76"/>
    <w:rPr>
      <w:rFonts w:ascii="Consolas" w:hAnsi="Consolas"/>
      <w:sz w:val="20"/>
      <w:szCs w:val="20"/>
    </w:rPr>
  </w:style>
  <w:style w:type="character" w:styleId="HTMLVariable">
    <w:name w:val="HTML Variable"/>
    <w:basedOn w:val="DefaultParagraphFont"/>
    <w:uiPriority w:val="99"/>
    <w:semiHidden/>
    <w:unhideWhenUsed/>
    <w:rsid w:val="00DE1B76"/>
    <w:rPr>
      <w:i/>
      <w:iCs/>
    </w:rPr>
  </w:style>
  <w:style w:type="character" w:styleId="Hyperlink">
    <w:name w:val="Hyperlink"/>
    <w:basedOn w:val="DefaultParagraphFont"/>
    <w:uiPriority w:val="99"/>
    <w:semiHidden/>
    <w:unhideWhenUsed/>
    <w:rsid w:val="00DE1B76"/>
    <w:rPr>
      <w:color w:val="0563C1" w:themeColor="hyperlink"/>
      <w:u w:val="single"/>
    </w:rPr>
  </w:style>
  <w:style w:type="paragraph" w:styleId="Index1">
    <w:name w:val="index 1"/>
    <w:basedOn w:val="Normal"/>
    <w:next w:val="Normal"/>
    <w:autoRedefine/>
    <w:uiPriority w:val="99"/>
    <w:semiHidden/>
    <w:unhideWhenUsed/>
    <w:rsid w:val="00DE1B76"/>
    <w:pPr>
      <w:ind w:left="220" w:hanging="220"/>
    </w:pPr>
  </w:style>
  <w:style w:type="paragraph" w:styleId="Index2">
    <w:name w:val="index 2"/>
    <w:basedOn w:val="Normal"/>
    <w:next w:val="Normal"/>
    <w:autoRedefine/>
    <w:uiPriority w:val="99"/>
    <w:semiHidden/>
    <w:unhideWhenUsed/>
    <w:rsid w:val="00DE1B76"/>
    <w:pPr>
      <w:ind w:left="440" w:hanging="220"/>
    </w:pPr>
  </w:style>
  <w:style w:type="paragraph" w:styleId="Index3">
    <w:name w:val="index 3"/>
    <w:basedOn w:val="Normal"/>
    <w:next w:val="Normal"/>
    <w:autoRedefine/>
    <w:uiPriority w:val="99"/>
    <w:semiHidden/>
    <w:unhideWhenUsed/>
    <w:rsid w:val="00DE1B76"/>
    <w:pPr>
      <w:ind w:left="660" w:hanging="220"/>
    </w:pPr>
  </w:style>
  <w:style w:type="paragraph" w:styleId="Index4">
    <w:name w:val="index 4"/>
    <w:basedOn w:val="Normal"/>
    <w:next w:val="Normal"/>
    <w:autoRedefine/>
    <w:uiPriority w:val="99"/>
    <w:semiHidden/>
    <w:unhideWhenUsed/>
    <w:rsid w:val="00DE1B76"/>
    <w:pPr>
      <w:ind w:left="880" w:hanging="220"/>
    </w:pPr>
  </w:style>
  <w:style w:type="paragraph" w:styleId="Index5">
    <w:name w:val="index 5"/>
    <w:basedOn w:val="Normal"/>
    <w:next w:val="Normal"/>
    <w:autoRedefine/>
    <w:uiPriority w:val="99"/>
    <w:semiHidden/>
    <w:unhideWhenUsed/>
    <w:rsid w:val="00DE1B76"/>
    <w:pPr>
      <w:ind w:left="1100" w:hanging="220"/>
    </w:pPr>
  </w:style>
  <w:style w:type="paragraph" w:styleId="Index6">
    <w:name w:val="index 6"/>
    <w:basedOn w:val="Normal"/>
    <w:next w:val="Normal"/>
    <w:autoRedefine/>
    <w:uiPriority w:val="99"/>
    <w:semiHidden/>
    <w:unhideWhenUsed/>
    <w:rsid w:val="00DE1B76"/>
    <w:pPr>
      <w:ind w:left="1320" w:hanging="220"/>
    </w:pPr>
  </w:style>
  <w:style w:type="paragraph" w:styleId="Index7">
    <w:name w:val="index 7"/>
    <w:basedOn w:val="Normal"/>
    <w:next w:val="Normal"/>
    <w:autoRedefine/>
    <w:uiPriority w:val="99"/>
    <w:semiHidden/>
    <w:unhideWhenUsed/>
    <w:rsid w:val="00DE1B76"/>
    <w:pPr>
      <w:ind w:left="1540" w:hanging="220"/>
    </w:pPr>
  </w:style>
  <w:style w:type="paragraph" w:styleId="Index8">
    <w:name w:val="index 8"/>
    <w:basedOn w:val="Normal"/>
    <w:next w:val="Normal"/>
    <w:autoRedefine/>
    <w:uiPriority w:val="99"/>
    <w:semiHidden/>
    <w:unhideWhenUsed/>
    <w:rsid w:val="00DE1B76"/>
    <w:pPr>
      <w:ind w:left="1760" w:hanging="220"/>
    </w:pPr>
  </w:style>
  <w:style w:type="paragraph" w:styleId="Index9">
    <w:name w:val="index 9"/>
    <w:basedOn w:val="Normal"/>
    <w:next w:val="Normal"/>
    <w:autoRedefine/>
    <w:uiPriority w:val="99"/>
    <w:semiHidden/>
    <w:unhideWhenUsed/>
    <w:rsid w:val="00DE1B76"/>
    <w:pPr>
      <w:ind w:left="1980" w:hanging="220"/>
    </w:pPr>
  </w:style>
  <w:style w:type="paragraph" w:styleId="IndexHeading">
    <w:name w:val="index heading"/>
    <w:basedOn w:val="Normal"/>
    <w:next w:val="Index1"/>
    <w:uiPriority w:val="99"/>
    <w:semiHidden/>
    <w:unhideWhenUsed/>
    <w:rsid w:val="00DE1B76"/>
    <w:rPr>
      <w:rFonts w:asciiTheme="majorHAnsi" w:eastAsiaTheme="majorEastAsia" w:hAnsiTheme="majorHAnsi" w:cstheme="majorBidi"/>
      <w:b/>
      <w:bCs/>
    </w:rPr>
  </w:style>
  <w:style w:type="character" w:styleId="IntenseEmphasis">
    <w:name w:val="Intense Emphasis"/>
    <w:basedOn w:val="DefaultParagraphFont"/>
    <w:uiPriority w:val="21"/>
    <w:rsid w:val="00DE1B76"/>
    <w:rPr>
      <w:i/>
      <w:iCs/>
      <w:color w:val="4472C4" w:themeColor="accent1"/>
    </w:rPr>
  </w:style>
  <w:style w:type="paragraph" w:styleId="IntenseQuote">
    <w:name w:val="Intense Quote"/>
    <w:basedOn w:val="Normal"/>
    <w:next w:val="Normal"/>
    <w:link w:val="IntenseQuoteChar"/>
    <w:uiPriority w:val="30"/>
    <w:rsid w:val="00DE1B76"/>
    <w:pPr>
      <w:pBdr>
        <w:top w:val="single" w:sz="4" w:space="10" w:color="4472C4" w:themeColor="accent1"/>
        <w:bottom w:val="single" w:sz="4" w:space="10" w:color="4472C4" w:themeColor="accent1"/>
      </w:pBdr>
      <w:spacing w:before="360" w:after="360"/>
      <w:ind w:left="864" w:right="864"/>
      <w:jc w:val="center"/>
    </w:pPr>
    <w:rPr>
      <w:i/>
      <w:iCs/>
      <w:color w:val="4472C4" w:themeColor="accent1"/>
    </w:rPr>
  </w:style>
  <w:style w:type="character" w:customStyle="1" w:styleId="IntenseQuoteChar">
    <w:name w:val="Intense Quote Char"/>
    <w:basedOn w:val="DefaultParagraphFont"/>
    <w:link w:val="IntenseQuote"/>
    <w:uiPriority w:val="30"/>
    <w:rsid w:val="00DE1B76"/>
    <w:rPr>
      <w:i/>
      <w:iCs/>
      <w:color w:val="4472C4" w:themeColor="accent1"/>
    </w:rPr>
  </w:style>
  <w:style w:type="character" w:styleId="IntenseReference">
    <w:name w:val="Intense Reference"/>
    <w:basedOn w:val="DefaultParagraphFont"/>
    <w:uiPriority w:val="32"/>
    <w:rsid w:val="00DE1B76"/>
    <w:rPr>
      <w:b/>
      <w:bCs/>
      <w:smallCaps/>
      <w:color w:val="4472C4" w:themeColor="accent1"/>
      <w:spacing w:val="5"/>
    </w:rPr>
  </w:style>
  <w:style w:type="character" w:styleId="LineNumber">
    <w:name w:val="line number"/>
    <w:basedOn w:val="DefaultParagraphFont"/>
    <w:uiPriority w:val="99"/>
    <w:semiHidden/>
    <w:unhideWhenUsed/>
    <w:rsid w:val="00DE1B76"/>
  </w:style>
  <w:style w:type="paragraph" w:styleId="List">
    <w:name w:val="List"/>
    <w:basedOn w:val="Normal"/>
    <w:uiPriority w:val="99"/>
    <w:semiHidden/>
    <w:unhideWhenUsed/>
    <w:rsid w:val="00DE1B76"/>
    <w:pPr>
      <w:ind w:left="283" w:hanging="283"/>
      <w:contextualSpacing/>
    </w:pPr>
  </w:style>
  <w:style w:type="paragraph" w:styleId="List2">
    <w:name w:val="List 2"/>
    <w:basedOn w:val="Normal"/>
    <w:uiPriority w:val="99"/>
    <w:semiHidden/>
    <w:unhideWhenUsed/>
    <w:rsid w:val="00DE1B76"/>
    <w:pPr>
      <w:ind w:left="566" w:hanging="283"/>
      <w:contextualSpacing/>
    </w:pPr>
  </w:style>
  <w:style w:type="paragraph" w:styleId="List3">
    <w:name w:val="List 3"/>
    <w:basedOn w:val="Normal"/>
    <w:uiPriority w:val="99"/>
    <w:semiHidden/>
    <w:unhideWhenUsed/>
    <w:rsid w:val="00DE1B76"/>
    <w:pPr>
      <w:ind w:left="849" w:hanging="283"/>
      <w:contextualSpacing/>
    </w:pPr>
  </w:style>
  <w:style w:type="paragraph" w:styleId="List4">
    <w:name w:val="List 4"/>
    <w:basedOn w:val="Normal"/>
    <w:uiPriority w:val="99"/>
    <w:semiHidden/>
    <w:unhideWhenUsed/>
    <w:rsid w:val="00DE1B76"/>
    <w:pPr>
      <w:ind w:left="1132" w:hanging="283"/>
      <w:contextualSpacing/>
    </w:pPr>
  </w:style>
  <w:style w:type="paragraph" w:styleId="List5">
    <w:name w:val="List 5"/>
    <w:basedOn w:val="Normal"/>
    <w:uiPriority w:val="99"/>
    <w:semiHidden/>
    <w:unhideWhenUsed/>
    <w:rsid w:val="00DE1B76"/>
    <w:pPr>
      <w:ind w:left="1415" w:hanging="283"/>
      <w:contextualSpacing/>
    </w:pPr>
  </w:style>
  <w:style w:type="paragraph" w:styleId="ListBullet">
    <w:name w:val="List Bullet"/>
    <w:basedOn w:val="Normal"/>
    <w:uiPriority w:val="99"/>
    <w:semiHidden/>
    <w:unhideWhenUsed/>
    <w:rsid w:val="00DE1B76"/>
    <w:pPr>
      <w:numPr>
        <w:numId w:val="1"/>
      </w:numPr>
      <w:contextualSpacing/>
    </w:pPr>
  </w:style>
  <w:style w:type="paragraph" w:styleId="ListBullet2">
    <w:name w:val="List Bullet 2"/>
    <w:basedOn w:val="Normal"/>
    <w:uiPriority w:val="99"/>
    <w:semiHidden/>
    <w:unhideWhenUsed/>
    <w:rsid w:val="00DE1B76"/>
    <w:pPr>
      <w:numPr>
        <w:numId w:val="2"/>
      </w:numPr>
      <w:contextualSpacing/>
    </w:pPr>
  </w:style>
  <w:style w:type="paragraph" w:styleId="ListBullet3">
    <w:name w:val="List Bullet 3"/>
    <w:basedOn w:val="Normal"/>
    <w:uiPriority w:val="99"/>
    <w:semiHidden/>
    <w:unhideWhenUsed/>
    <w:rsid w:val="00DE1B76"/>
    <w:pPr>
      <w:numPr>
        <w:numId w:val="3"/>
      </w:numPr>
      <w:contextualSpacing/>
    </w:pPr>
  </w:style>
  <w:style w:type="paragraph" w:styleId="ListBullet4">
    <w:name w:val="List Bullet 4"/>
    <w:basedOn w:val="Normal"/>
    <w:uiPriority w:val="99"/>
    <w:semiHidden/>
    <w:unhideWhenUsed/>
    <w:rsid w:val="00DE1B76"/>
    <w:pPr>
      <w:numPr>
        <w:numId w:val="4"/>
      </w:numPr>
      <w:contextualSpacing/>
    </w:pPr>
  </w:style>
  <w:style w:type="paragraph" w:styleId="ListBullet5">
    <w:name w:val="List Bullet 5"/>
    <w:basedOn w:val="Normal"/>
    <w:uiPriority w:val="99"/>
    <w:semiHidden/>
    <w:unhideWhenUsed/>
    <w:rsid w:val="00DE1B76"/>
    <w:pPr>
      <w:numPr>
        <w:numId w:val="5"/>
      </w:numPr>
      <w:contextualSpacing/>
    </w:pPr>
  </w:style>
  <w:style w:type="paragraph" w:styleId="ListContinue">
    <w:name w:val="List Continue"/>
    <w:basedOn w:val="Normal"/>
    <w:uiPriority w:val="99"/>
    <w:semiHidden/>
    <w:unhideWhenUsed/>
    <w:rsid w:val="00DE1B76"/>
    <w:pPr>
      <w:spacing w:after="120"/>
      <w:ind w:left="283"/>
      <w:contextualSpacing/>
    </w:pPr>
  </w:style>
  <w:style w:type="paragraph" w:styleId="ListContinue2">
    <w:name w:val="List Continue 2"/>
    <w:basedOn w:val="Normal"/>
    <w:uiPriority w:val="99"/>
    <w:semiHidden/>
    <w:unhideWhenUsed/>
    <w:rsid w:val="00DE1B76"/>
    <w:pPr>
      <w:spacing w:after="120"/>
      <w:ind w:left="566"/>
      <w:contextualSpacing/>
    </w:pPr>
  </w:style>
  <w:style w:type="paragraph" w:styleId="ListContinue3">
    <w:name w:val="List Continue 3"/>
    <w:basedOn w:val="Normal"/>
    <w:uiPriority w:val="99"/>
    <w:semiHidden/>
    <w:unhideWhenUsed/>
    <w:rsid w:val="00DE1B76"/>
    <w:pPr>
      <w:spacing w:after="120"/>
      <w:ind w:left="849"/>
      <w:contextualSpacing/>
    </w:pPr>
  </w:style>
  <w:style w:type="paragraph" w:styleId="ListContinue4">
    <w:name w:val="List Continue 4"/>
    <w:basedOn w:val="Normal"/>
    <w:uiPriority w:val="99"/>
    <w:semiHidden/>
    <w:unhideWhenUsed/>
    <w:rsid w:val="00DE1B76"/>
    <w:pPr>
      <w:spacing w:after="120"/>
      <w:ind w:left="1132"/>
      <w:contextualSpacing/>
    </w:pPr>
  </w:style>
  <w:style w:type="paragraph" w:styleId="ListContinue5">
    <w:name w:val="List Continue 5"/>
    <w:basedOn w:val="Normal"/>
    <w:uiPriority w:val="99"/>
    <w:semiHidden/>
    <w:unhideWhenUsed/>
    <w:rsid w:val="00DE1B76"/>
    <w:pPr>
      <w:spacing w:after="120"/>
      <w:ind w:left="1415"/>
      <w:contextualSpacing/>
    </w:pPr>
  </w:style>
  <w:style w:type="paragraph" w:styleId="ListNumber">
    <w:name w:val="List Number"/>
    <w:basedOn w:val="Normal"/>
    <w:uiPriority w:val="99"/>
    <w:semiHidden/>
    <w:unhideWhenUsed/>
    <w:rsid w:val="00DE1B76"/>
    <w:pPr>
      <w:numPr>
        <w:numId w:val="6"/>
      </w:numPr>
      <w:contextualSpacing/>
    </w:pPr>
  </w:style>
  <w:style w:type="paragraph" w:styleId="ListNumber2">
    <w:name w:val="List Number 2"/>
    <w:basedOn w:val="Normal"/>
    <w:uiPriority w:val="99"/>
    <w:semiHidden/>
    <w:unhideWhenUsed/>
    <w:rsid w:val="00DE1B76"/>
    <w:pPr>
      <w:numPr>
        <w:numId w:val="7"/>
      </w:numPr>
      <w:contextualSpacing/>
    </w:pPr>
  </w:style>
  <w:style w:type="paragraph" w:styleId="ListNumber3">
    <w:name w:val="List Number 3"/>
    <w:basedOn w:val="Normal"/>
    <w:uiPriority w:val="99"/>
    <w:semiHidden/>
    <w:unhideWhenUsed/>
    <w:rsid w:val="00DE1B76"/>
    <w:pPr>
      <w:numPr>
        <w:numId w:val="8"/>
      </w:numPr>
      <w:contextualSpacing/>
    </w:pPr>
  </w:style>
  <w:style w:type="paragraph" w:styleId="ListNumber4">
    <w:name w:val="List Number 4"/>
    <w:basedOn w:val="Normal"/>
    <w:uiPriority w:val="99"/>
    <w:semiHidden/>
    <w:unhideWhenUsed/>
    <w:rsid w:val="00DE1B76"/>
    <w:pPr>
      <w:numPr>
        <w:numId w:val="9"/>
      </w:numPr>
      <w:contextualSpacing/>
    </w:pPr>
  </w:style>
  <w:style w:type="paragraph" w:styleId="ListNumber5">
    <w:name w:val="List Number 5"/>
    <w:basedOn w:val="Normal"/>
    <w:uiPriority w:val="99"/>
    <w:semiHidden/>
    <w:unhideWhenUsed/>
    <w:rsid w:val="00DE1B76"/>
    <w:pPr>
      <w:numPr>
        <w:numId w:val="10"/>
      </w:numPr>
      <w:contextualSpacing/>
    </w:pPr>
  </w:style>
  <w:style w:type="paragraph" w:styleId="ListParagraph">
    <w:name w:val="List Paragraph"/>
    <w:basedOn w:val="Normal"/>
    <w:qFormat/>
    <w:rsid w:val="00DE1B76"/>
    <w:pPr>
      <w:ind w:left="720"/>
      <w:contextualSpacing/>
    </w:pPr>
  </w:style>
  <w:style w:type="paragraph" w:styleId="MacroText">
    <w:name w:val="macro"/>
    <w:link w:val="MacroTextChar"/>
    <w:uiPriority w:val="99"/>
    <w:semiHidden/>
    <w:unhideWhenUsed/>
    <w:rsid w:val="00DE1B76"/>
    <w:pPr>
      <w:tabs>
        <w:tab w:val="left" w:pos="480"/>
        <w:tab w:val="left" w:pos="960"/>
        <w:tab w:val="left" w:pos="1440"/>
        <w:tab w:val="left" w:pos="1920"/>
        <w:tab w:val="left" w:pos="2400"/>
        <w:tab w:val="left" w:pos="2880"/>
        <w:tab w:val="left" w:pos="3360"/>
        <w:tab w:val="left" w:pos="3840"/>
        <w:tab w:val="left" w:pos="4320"/>
      </w:tabs>
      <w:spacing w:after="0"/>
    </w:pPr>
    <w:rPr>
      <w:rFonts w:ascii="Consolas" w:hAnsi="Consolas"/>
      <w:sz w:val="20"/>
      <w:szCs w:val="20"/>
    </w:rPr>
  </w:style>
  <w:style w:type="character" w:customStyle="1" w:styleId="MacroTextChar">
    <w:name w:val="Macro Text Char"/>
    <w:basedOn w:val="DefaultParagraphFont"/>
    <w:link w:val="MacroText"/>
    <w:uiPriority w:val="99"/>
    <w:semiHidden/>
    <w:rsid w:val="00DE1B76"/>
    <w:rPr>
      <w:rFonts w:ascii="Consolas" w:hAnsi="Consolas"/>
      <w:sz w:val="20"/>
      <w:szCs w:val="20"/>
    </w:rPr>
  </w:style>
  <w:style w:type="character" w:styleId="Mention">
    <w:name w:val="Mention"/>
    <w:basedOn w:val="DefaultParagraphFont"/>
    <w:uiPriority w:val="99"/>
    <w:semiHidden/>
    <w:unhideWhenUsed/>
    <w:rsid w:val="00DE1B76"/>
    <w:rPr>
      <w:color w:val="2B579A"/>
      <w:shd w:val="clear" w:color="auto" w:fill="E1DFDD"/>
    </w:rPr>
  </w:style>
  <w:style w:type="paragraph" w:styleId="MessageHeader">
    <w:name w:val="Message Header"/>
    <w:basedOn w:val="Normal"/>
    <w:link w:val="MessageHeaderChar"/>
    <w:uiPriority w:val="99"/>
    <w:semiHidden/>
    <w:unhideWhenUsed/>
    <w:rsid w:val="00DE1B76"/>
    <w:pPr>
      <w:pBdr>
        <w:top w:val="single" w:sz="6" w:space="1" w:color="auto"/>
        <w:left w:val="single" w:sz="6" w:space="1" w:color="auto"/>
        <w:bottom w:val="single" w:sz="6" w:space="1" w:color="auto"/>
        <w:right w:val="single" w:sz="6" w:space="1" w:color="auto"/>
      </w:pBdr>
      <w:shd w:val="pct20" w:color="auto" w:fill="auto"/>
      <w:ind w:left="1134" w:hanging="1134"/>
    </w:pPr>
    <w:rPr>
      <w:rFonts w:asciiTheme="majorHAnsi" w:eastAsiaTheme="majorEastAsia" w:hAnsiTheme="majorHAnsi" w:cstheme="majorBidi"/>
    </w:rPr>
  </w:style>
  <w:style w:type="character" w:customStyle="1" w:styleId="MessageHeaderChar">
    <w:name w:val="Message Header Char"/>
    <w:basedOn w:val="DefaultParagraphFont"/>
    <w:link w:val="MessageHeader"/>
    <w:uiPriority w:val="99"/>
    <w:semiHidden/>
    <w:rsid w:val="00DE1B76"/>
    <w:rPr>
      <w:rFonts w:asciiTheme="majorHAnsi" w:eastAsiaTheme="majorEastAsia" w:hAnsiTheme="majorHAnsi" w:cstheme="majorBidi"/>
      <w:sz w:val="24"/>
      <w:szCs w:val="24"/>
      <w:shd w:val="pct20" w:color="auto" w:fill="auto"/>
    </w:rPr>
  </w:style>
  <w:style w:type="paragraph" w:styleId="NoSpacing">
    <w:name w:val="No Spacing"/>
    <w:uiPriority w:val="1"/>
    <w:rsid w:val="00DE1B76"/>
    <w:pPr>
      <w:spacing w:after="0" w:line="240" w:lineRule="auto"/>
    </w:pPr>
  </w:style>
  <w:style w:type="paragraph" w:styleId="NormalWeb">
    <w:name w:val="Normal (Web)"/>
    <w:basedOn w:val="Normal"/>
    <w:uiPriority w:val="99"/>
    <w:semiHidden/>
    <w:unhideWhenUsed/>
    <w:rsid w:val="00DE1B76"/>
  </w:style>
  <w:style w:type="paragraph" w:styleId="NormalIndent">
    <w:name w:val="Normal Indent"/>
    <w:basedOn w:val="Normal"/>
    <w:uiPriority w:val="99"/>
    <w:semiHidden/>
    <w:unhideWhenUsed/>
    <w:rsid w:val="00DE1B76"/>
    <w:pPr>
      <w:ind w:left="720"/>
    </w:pPr>
  </w:style>
  <w:style w:type="paragraph" w:styleId="NoteHeading">
    <w:name w:val="Note Heading"/>
    <w:basedOn w:val="Normal"/>
    <w:next w:val="Normal"/>
    <w:link w:val="NoteHeadingChar"/>
    <w:uiPriority w:val="99"/>
    <w:semiHidden/>
    <w:unhideWhenUsed/>
    <w:rsid w:val="00DE1B76"/>
  </w:style>
  <w:style w:type="character" w:customStyle="1" w:styleId="NoteHeadingChar">
    <w:name w:val="Note Heading Char"/>
    <w:basedOn w:val="DefaultParagraphFont"/>
    <w:link w:val="NoteHeading"/>
    <w:uiPriority w:val="99"/>
    <w:semiHidden/>
    <w:rsid w:val="00DE1B76"/>
  </w:style>
  <w:style w:type="character" w:styleId="PageNumber">
    <w:name w:val="page number"/>
    <w:basedOn w:val="DefaultParagraphFont"/>
    <w:uiPriority w:val="99"/>
    <w:semiHidden/>
    <w:unhideWhenUsed/>
    <w:rsid w:val="00DE1B76"/>
  </w:style>
  <w:style w:type="character" w:styleId="PlaceholderText">
    <w:name w:val="Placeholder Text"/>
    <w:basedOn w:val="DefaultParagraphFont"/>
    <w:uiPriority w:val="99"/>
    <w:semiHidden/>
    <w:rsid w:val="00DE1B76"/>
    <w:rPr>
      <w:color w:val="808080"/>
    </w:rPr>
  </w:style>
  <w:style w:type="paragraph" w:styleId="PlainText">
    <w:name w:val="Plain Text"/>
    <w:basedOn w:val="Normal"/>
    <w:link w:val="PlainTextChar"/>
    <w:uiPriority w:val="99"/>
    <w:semiHidden/>
    <w:unhideWhenUsed/>
    <w:rsid w:val="00DE1B76"/>
    <w:rPr>
      <w:rFonts w:ascii="Consolas" w:hAnsi="Consolas"/>
      <w:sz w:val="21"/>
      <w:szCs w:val="21"/>
    </w:rPr>
  </w:style>
  <w:style w:type="character" w:customStyle="1" w:styleId="PlainTextChar">
    <w:name w:val="Plain Text Char"/>
    <w:basedOn w:val="DefaultParagraphFont"/>
    <w:link w:val="PlainText"/>
    <w:uiPriority w:val="99"/>
    <w:semiHidden/>
    <w:rsid w:val="00DE1B76"/>
    <w:rPr>
      <w:rFonts w:ascii="Consolas" w:hAnsi="Consolas"/>
      <w:sz w:val="21"/>
      <w:szCs w:val="21"/>
    </w:rPr>
  </w:style>
  <w:style w:type="paragraph" w:styleId="Quote">
    <w:name w:val="Quote"/>
    <w:basedOn w:val="Normal"/>
    <w:next w:val="Normal"/>
    <w:link w:val="QuoteChar"/>
    <w:uiPriority w:val="29"/>
    <w:rsid w:val="00DE1B76"/>
    <w:pPr>
      <w:spacing w:before="200"/>
      <w:ind w:left="864" w:right="864"/>
      <w:jc w:val="center"/>
    </w:pPr>
    <w:rPr>
      <w:i/>
      <w:iCs/>
      <w:color w:val="404040" w:themeColor="text1" w:themeTint="BF"/>
    </w:rPr>
  </w:style>
  <w:style w:type="character" w:customStyle="1" w:styleId="QuoteChar">
    <w:name w:val="Quote Char"/>
    <w:basedOn w:val="DefaultParagraphFont"/>
    <w:link w:val="Quote"/>
    <w:uiPriority w:val="29"/>
    <w:rsid w:val="00DE1B76"/>
    <w:rPr>
      <w:i/>
      <w:iCs/>
      <w:color w:val="404040" w:themeColor="text1" w:themeTint="BF"/>
    </w:rPr>
  </w:style>
  <w:style w:type="paragraph" w:styleId="Salutation">
    <w:name w:val="Salutation"/>
    <w:basedOn w:val="Normal"/>
    <w:next w:val="Normal"/>
    <w:link w:val="SalutationChar"/>
    <w:uiPriority w:val="99"/>
    <w:semiHidden/>
    <w:unhideWhenUsed/>
    <w:rsid w:val="00DE1B76"/>
  </w:style>
  <w:style w:type="character" w:customStyle="1" w:styleId="SalutationChar">
    <w:name w:val="Salutation Char"/>
    <w:basedOn w:val="DefaultParagraphFont"/>
    <w:link w:val="Salutation"/>
    <w:uiPriority w:val="99"/>
    <w:semiHidden/>
    <w:rsid w:val="00DE1B76"/>
  </w:style>
  <w:style w:type="paragraph" w:styleId="Signature">
    <w:name w:val="Signature"/>
    <w:basedOn w:val="Normal"/>
    <w:link w:val="SignatureChar"/>
    <w:uiPriority w:val="99"/>
    <w:semiHidden/>
    <w:unhideWhenUsed/>
    <w:rsid w:val="00DE1B76"/>
    <w:pPr>
      <w:ind w:left="4252"/>
    </w:pPr>
  </w:style>
  <w:style w:type="character" w:customStyle="1" w:styleId="SignatureChar">
    <w:name w:val="Signature Char"/>
    <w:basedOn w:val="DefaultParagraphFont"/>
    <w:link w:val="Signature"/>
    <w:uiPriority w:val="99"/>
    <w:semiHidden/>
    <w:rsid w:val="00DE1B76"/>
  </w:style>
  <w:style w:type="character" w:styleId="SmartHyperlink">
    <w:name w:val="Smart Hyperlink"/>
    <w:basedOn w:val="DefaultParagraphFont"/>
    <w:uiPriority w:val="99"/>
    <w:semiHidden/>
    <w:unhideWhenUsed/>
    <w:rsid w:val="00DE1B76"/>
    <w:rPr>
      <w:u w:val="dotted"/>
    </w:rPr>
  </w:style>
  <w:style w:type="character" w:styleId="Strong">
    <w:name w:val="Strong"/>
    <w:basedOn w:val="DefaultParagraphFont"/>
    <w:uiPriority w:val="22"/>
    <w:rsid w:val="00DE1B76"/>
    <w:rPr>
      <w:b/>
      <w:bCs/>
    </w:rPr>
  </w:style>
  <w:style w:type="paragraph" w:styleId="Subtitle">
    <w:name w:val="Subtitle"/>
    <w:basedOn w:val="Normal"/>
    <w:next w:val="Normal"/>
    <w:link w:val="SubtitleChar"/>
    <w:uiPriority w:val="11"/>
    <w:rsid w:val="00DE1B76"/>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E1B76"/>
    <w:rPr>
      <w:rFonts w:eastAsiaTheme="minorEastAsia"/>
      <w:color w:val="5A5A5A" w:themeColor="text1" w:themeTint="A5"/>
      <w:spacing w:val="15"/>
    </w:rPr>
  </w:style>
  <w:style w:type="character" w:styleId="SubtleEmphasis">
    <w:name w:val="Subtle Emphasis"/>
    <w:basedOn w:val="DefaultParagraphFont"/>
    <w:uiPriority w:val="19"/>
    <w:rsid w:val="00DE1B76"/>
    <w:rPr>
      <w:i/>
      <w:iCs/>
      <w:color w:val="404040" w:themeColor="text1" w:themeTint="BF"/>
    </w:rPr>
  </w:style>
  <w:style w:type="character" w:styleId="SubtleReference">
    <w:name w:val="Subtle Reference"/>
    <w:basedOn w:val="DefaultParagraphFont"/>
    <w:uiPriority w:val="31"/>
    <w:rsid w:val="00DE1B76"/>
    <w:rPr>
      <w:smallCaps/>
      <w:color w:val="5A5A5A" w:themeColor="text1" w:themeTint="A5"/>
    </w:rPr>
  </w:style>
  <w:style w:type="paragraph" w:styleId="TableofAuthorities">
    <w:name w:val="table of authorities"/>
    <w:basedOn w:val="Normal"/>
    <w:next w:val="Normal"/>
    <w:uiPriority w:val="99"/>
    <w:semiHidden/>
    <w:unhideWhenUsed/>
    <w:rsid w:val="00DE1B76"/>
    <w:pPr>
      <w:ind w:left="220" w:hanging="220"/>
    </w:pPr>
  </w:style>
  <w:style w:type="paragraph" w:styleId="TableofFigures">
    <w:name w:val="table of figures"/>
    <w:basedOn w:val="Normal"/>
    <w:next w:val="Normal"/>
    <w:uiPriority w:val="99"/>
    <w:semiHidden/>
    <w:unhideWhenUsed/>
    <w:rsid w:val="00DE1B76"/>
  </w:style>
  <w:style w:type="paragraph" w:styleId="Title">
    <w:name w:val="Title"/>
    <w:basedOn w:val="Normal"/>
    <w:next w:val="Normal"/>
    <w:link w:val="TitleChar"/>
    <w:uiPriority w:val="10"/>
    <w:rsid w:val="00DE1B76"/>
    <w:pPr>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E1B76"/>
    <w:rPr>
      <w:rFonts w:asciiTheme="majorHAnsi" w:eastAsiaTheme="majorEastAsia" w:hAnsiTheme="majorHAnsi" w:cstheme="majorBidi"/>
      <w:spacing w:val="-10"/>
      <w:kern w:val="28"/>
      <w:sz w:val="56"/>
      <w:szCs w:val="56"/>
    </w:rPr>
  </w:style>
  <w:style w:type="paragraph" w:styleId="TOAHeading">
    <w:name w:val="toa heading"/>
    <w:basedOn w:val="Normal"/>
    <w:next w:val="Normal"/>
    <w:uiPriority w:val="99"/>
    <w:semiHidden/>
    <w:unhideWhenUsed/>
    <w:rsid w:val="00DE1B76"/>
    <w:pPr>
      <w:spacing w:before="120"/>
    </w:pPr>
    <w:rPr>
      <w:rFonts w:asciiTheme="majorHAnsi" w:eastAsiaTheme="majorEastAsia" w:hAnsiTheme="majorHAnsi" w:cstheme="majorBidi"/>
      <w:b/>
      <w:bCs/>
    </w:rPr>
  </w:style>
  <w:style w:type="paragraph" w:styleId="TOC1">
    <w:name w:val="toc 1"/>
    <w:basedOn w:val="Normal"/>
    <w:next w:val="Normal"/>
    <w:autoRedefine/>
    <w:uiPriority w:val="39"/>
    <w:semiHidden/>
    <w:unhideWhenUsed/>
    <w:rsid w:val="00DE1B76"/>
    <w:pPr>
      <w:spacing w:after="100"/>
    </w:pPr>
  </w:style>
  <w:style w:type="paragraph" w:styleId="TOC2">
    <w:name w:val="toc 2"/>
    <w:basedOn w:val="Normal"/>
    <w:next w:val="Normal"/>
    <w:autoRedefine/>
    <w:uiPriority w:val="39"/>
    <w:semiHidden/>
    <w:unhideWhenUsed/>
    <w:rsid w:val="00DE1B76"/>
    <w:pPr>
      <w:spacing w:after="100"/>
      <w:ind w:left="220"/>
    </w:pPr>
  </w:style>
  <w:style w:type="paragraph" w:styleId="TOC3">
    <w:name w:val="toc 3"/>
    <w:basedOn w:val="Normal"/>
    <w:next w:val="Normal"/>
    <w:autoRedefine/>
    <w:uiPriority w:val="39"/>
    <w:semiHidden/>
    <w:unhideWhenUsed/>
    <w:rsid w:val="00DE1B76"/>
    <w:pPr>
      <w:spacing w:after="100"/>
      <w:ind w:left="440"/>
    </w:pPr>
  </w:style>
  <w:style w:type="paragraph" w:styleId="TOC4">
    <w:name w:val="toc 4"/>
    <w:basedOn w:val="Normal"/>
    <w:next w:val="Normal"/>
    <w:autoRedefine/>
    <w:uiPriority w:val="39"/>
    <w:semiHidden/>
    <w:unhideWhenUsed/>
    <w:rsid w:val="00DE1B76"/>
    <w:pPr>
      <w:spacing w:after="100"/>
      <w:ind w:left="660"/>
    </w:pPr>
  </w:style>
  <w:style w:type="paragraph" w:styleId="TOC5">
    <w:name w:val="toc 5"/>
    <w:basedOn w:val="Normal"/>
    <w:next w:val="Normal"/>
    <w:autoRedefine/>
    <w:uiPriority w:val="39"/>
    <w:semiHidden/>
    <w:unhideWhenUsed/>
    <w:rsid w:val="00DE1B76"/>
    <w:pPr>
      <w:spacing w:after="100"/>
      <w:ind w:left="880"/>
    </w:pPr>
  </w:style>
  <w:style w:type="paragraph" w:styleId="TOC6">
    <w:name w:val="toc 6"/>
    <w:basedOn w:val="Normal"/>
    <w:next w:val="Normal"/>
    <w:autoRedefine/>
    <w:uiPriority w:val="39"/>
    <w:semiHidden/>
    <w:unhideWhenUsed/>
    <w:rsid w:val="00DE1B76"/>
    <w:pPr>
      <w:spacing w:after="100"/>
      <w:ind w:left="1100"/>
    </w:pPr>
  </w:style>
  <w:style w:type="paragraph" w:styleId="TOC7">
    <w:name w:val="toc 7"/>
    <w:basedOn w:val="Normal"/>
    <w:next w:val="Normal"/>
    <w:autoRedefine/>
    <w:uiPriority w:val="39"/>
    <w:semiHidden/>
    <w:unhideWhenUsed/>
    <w:rsid w:val="00DE1B76"/>
    <w:pPr>
      <w:spacing w:after="100"/>
      <w:ind w:left="1320"/>
    </w:pPr>
  </w:style>
  <w:style w:type="paragraph" w:styleId="TOC8">
    <w:name w:val="toc 8"/>
    <w:basedOn w:val="Normal"/>
    <w:next w:val="Normal"/>
    <w:autoRedefine/>
    <w:uiPriority w:val="39"/>
    <w:semiHidden/>
    <w:unhideWhenUsed/>
    <w:rsid w:val="00DE1B76"/>
    <w:pPr>
      <w:spacing w:after="100"/>
      <w:ind w:left="1540"/>
    </w:pPr>
  </w:style>
  <w:style w:type="paragraph" w:styleId="TOC9">
    <w:name w:val="toc 9"/>
    <w:basedOn w:val="Normal"/>
    <w:next w:val="Normal"/>
    <w:autoRedefine/>
    <w:uiPriority w:val="39"/>
    <w:semiHidden/>
    <w:unhideWhenUsed/>
    <w:rsid w:val="00DE1B76"/>
    <w:pPr>
      <w:spacing w:after="100"/>
      <w:ind w:left="1760"/>
    </w:pPr>
  </w:style>
  <w:style w:type="paragraph" w:styleId="TOCHeading">
    <w:name w:val="TOC Heading"/>
    <w:basedOn w:val="Heading1"/>
    <w:next w:val="Normal"/>
    <w:uiPriority w:val="39"/>
    <w:semiHidden/>
    <w:unhideWhenUsed/>
    <w:rsid w:val="00DE1B76"/>
    <w:pPr>
      <w:outlineLvl w:val="9"/>
    </w:pPr>
  </w:style>
  <w:style w:type="character" w:styleId="UnresolvedMention">
    <w:name w:val="Unresolved Mention"/>
    <w:basedOn w:val="DefaultParagraphFont"/>
    <w:uiPriority w:val="99"/>
    <w:semiHidden/>
    <w:unhideWhenUsed/>
    <w:rsid w:val="00DE1B76"/>
    <w:rPr>
      <w:color w:val="605E5C"/>
      <w:shd w:val="clear" w:color="auto" w:fill="E1DFDD"/>
    </w:rPr>
  </w:style>
  <w:style w:type="paragraph" w:customStyle="1" w:styleId="xmsolistparagraph">
    <w:name w:val="x_msolistparagraph"/>
    <w:basedOn w:val="Normal"/>
    <w:rsid w:val="003320C0"/>
    <w:pPr>
      <w:suppressAutoHyphens w:val="0"/>
      <w:spacing w:before="100" w:beforeAutospacing="1" w:after="100" w:afterAutospacing="1"/>
    </w:pPr>
    <w:rPr>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19184900">
      <w:bodyDiv w:val="1"/>
      <w:marLeft w:val="0"/>
      <w:marRight w:val="0"/>
      <w:marTop w:val="0"/>
      <w:marBottom w:val="0"/>
      <w:divBdr>
        <w:top w:val="none" w:sz="0" w:space="0" w:color="auto"/>
        <w:left w:val="none" w:sz="0" w:space="0" w:color="auto"/>
        <w:bottom w:val="none" w:sz="0" w:space="0" w:color="auto"/>
        <w:right w:val="none" w:sz="0" w:space="0" w:color="auto"/>
      </w:divBdr>
    </w:div>
    <w:div w:id="1797286668">
      <w:bodyDiv w:val="1"/>
      <w:marLeft w:val="0"/>
      <w:marRight w:val="0"/>
      <w:marTop w:val="0"/>
      <w:marBottom w:val="0"/>
      <w:divBdr>
        <w:top w:val="none" w:sz="0" w:space="0" w:color="auto"/>
        <w:left w:val="none" w:sz="0" w:space="0" w:color="auto"/>
        <w:bottom w:val="none" w:sz="0" w:space="0" w:color="auto"/>
        <w:right w:val="none" w:sz="0" w:space="0" w:color="auto"/>
      </w:divBdr>
    </w:div>
    <w:div w:id="189438949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doNotRelyOnCSS/>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30</TotalTime>
  <Pages>2</Pages>
  <Words>284</Words>
  <Characters>1620</Characters>
  <Application>Microsoft Office Word</Application>
  <DocSecurity>0</DocSecurity>
  <Lines>13</Lines>
  <Paragraphs>3</Paragraphs>
  <ScaleCrop>false</ScaleCrop>
  <Company/>
  <LinksUpToDate>false</LinksUpToDate>
  <CharactersWithSpaces>1901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Ankit Agrawal</dc:creator>
  <cp:keywords/>
  <dc:description/>
  <cp:lastModifiedBy>pankaj chaudhari</cp:lastModifiedBy>
  <cp:revision>163</cp:revision>
  <dcterms:created xsi:type="dcterms:W3CDTF">2023-05-17T04:57:00Z</dcterms:created>
  <dcterms:modified xsi:type="dcterms:W3CDTF">2026-02-15T06:56:00Z</dcterms:modified>
  <dc:identifier/>
  <dc:language/>
</cp:coreProperties>
</file>